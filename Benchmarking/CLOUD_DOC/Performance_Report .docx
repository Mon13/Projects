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61353420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14:paraId="3B0D6DF1" w14:textId="62C26A1F" w:rsidR="007236C3" w:rsidRDefault="007236C3"/>
        <w:p w14:paraId="797D366F" w14:textId="6F0B98E6" w:rsidR="007236C3" w:rsidRDefault="007236C3">
          <w:pPr>
            <w:rPr>
              <w:rFonts w:asciiTheme="majorHAnsi" w:eastAsiaTheme="majorEastAsia" w:hAnsiTheme="majorHAnsi" w:cstheme="majorBidi"/>
              <w:b/>
              <w:color w:val="2F5496" w:themeColor="accent1" w:themeShade="BF"/>
              <w:sz w:val="32"/>
              <w:szCs w:val="32"/>
              <w:u w:val="single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57433F" wp14:editId="0B49916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03C22A7" w14:textId="4971E1F5" w:rsidR="007236C3" w:rsidRDefault="002D0847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197161937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A5F2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REPORT</w:t>
                                      </w:r>
                                      <w:r w:rsidR="00E1175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7236C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-PA1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757433F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DkmcPA&#10;+wAAAOEBAAATAAAAAAAAAAAAAAAAAAAAAABbQ29udGVudF9UeXBlc10ueG1sUEsBAi0AFAAGAAgA&#10;AAAhACOyauHXAAAAlAEAAAsAAAAAAAAAAAAAAAAALAEAAF9yZWxzLy5yZWxzUEsBAi0AFAAGAAgA&#10;AAAhAPuN7cnnBQAAthQAAA4AAAAAAAAAAAAAAAAALA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03C22A7" w14:textId="4971E1F5" w:rsidR="007236C3" w:rsidRDefault="000135C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19716193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5F2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REPORT</w:t>
                                </w:r>
                                <w:r w:rsidR="00E1175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7236C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-PA1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2ACC87" wp14:editId="2AF5972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6858635" cy="485775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635" cy="485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55583000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34E427" w14:textId="43FA7326" w:rsidR="007236C3" w:rsidRDefault="007236C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DESIGN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155866953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21B092" w14:textId="2BBAA870" w:rsidR="007236C3" w:rsidRDefault="007236C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VIKRAM G AND MOUNA GIRI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2ACC87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540.05pt;height:38.2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55583000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534E427" w14:textId="43FA7326" w:rsidR="007236C3" w:rsidRDefault="007236C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DESIGN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155866953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921B092" w14:textId="2BBAA870" w:rsidR="007236C3" w:rsidRDefault="007236C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VIKRAM G AND MOUNA GIRI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1357C1" wp14:editId="4B1A6D8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102770799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2D21035" w14:textId="319C90F2" w:rsidR="007236C3" w:rsidRDefault="007236C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21357C1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BfYn9vmgIAAJAFAAAOAAAAAAAAAAAAAAAAACwCAABkcnMvZTJvRG9jLnht&#10;bFBLAQItABQABgAIAAAAIQCIFWas2gAAAAQBAAAPAAAAAAAAAAAAAAAAAPIEAABkcnMvZG93bnJl&#10;di54bWxQSwUGAAAAAAQABADzAAAA+QUAAAAA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102770799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2D21035" w14:textId="319C90F2" w:rsidR="007236C3" w:rsidRDefault="007236C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u w:val="single"/>
            </w:rPr>
            <w:br w:type="page"/>
          </w:r>
        </w:p>
      </w:sdtContent>
    </w:sdt>
    <w:p w14:paraId="1C5C936D" w14:textId="42CECC4A" w:rsidR="007236C3" w:rsidRDefault="00B67E0E" w:rsidP="005A51EC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lastRenderedPageBreak/>
        <w:t>REPORT</w:t>
      </w:r>
    </w:p>
    <w:p w14:paraId="7D6A02D7" w14:textId="77777777" w:rsidR="00F12680" w:rsidRDefault="00F12680" w:rsidP="005A51EC">
      <w:pPr>
        <w:jc w:val="both"/>
      </w:pPr>
    </w:p>
    <w:p w14:paraId="66FBEB7D" w14:textId="617F88BF" w:rsidR="00F12680" w:rsidRDefault="00F12680" w:rsidP="005A51EC">
      <w:pPr>
        <w:jc w:val="both"/>
      </w:pPr>
      <w:r>
        <w:t>This programming assignment consists of</w:t>
      </w:r>
      <w:r w:rsidR="002841B9">
        <w:t xml:space="preserve"> four</w:t>
      </w:r>
      <w:r>
        <w:t xml:space="preserve"> </w:t>
      </w:r>
      <w:r w:rsidR="00BD194F">
        <w:t>components</w:t>
      </w:r>
      <w:r>
        <w:t>:</w:t>
      </w:r>
    </w:p>
    <w:p w14:paraId="6985FE23" w14:textId="77777777" w:rsidR="00F12680" w:rsidRDefault="00F12680" w:rsidP="005A51EC">
      <w:pPr>
        <w:pStyle w:val="ListParagraph"/>
        <w:numPr>
          <w:ilvl w:val="0"/>
          <w:numId w:val="1"/>
        </w:numPr>
        <w:jc w:val="both"/>
      </w:pPr>
      <w:r>
        <w:t>CPU Benchmark</w:t>
      </w:r>
    </w:p>
    <w:p w14:paraId="54737BDA" w14:textId="77777777" w:rsidR="00F12680" w:rsidRDefault="00F12680" w:rsidP="005A51EC">
      <w:pPr>
        <w:pStyle w:val="ListParagraph"/>
        <w:numPr>
          <w:ilvl w:val="0"/>
          <w:numId w:val="1"/>
        </w:numPr>
        <w:jc w:val="both"/>
      </w:pPr>
      <w:r>
        <w:t>Memory Benchmark</w:t>
      </w:r>
    </w:p>
    <w:p w14:paraId="6D632CB0" w14:textId="77777777" w:rsidR="00F12680" w:rsidRDefault="00F12680" w:rsidP="005A51EC">
      <w:pPr>
        <w:pStyle w:val="ListParagraph"/>
        <w:numPr>
          <w:ilvl w:val="0"/>
          <w:numId w:val="1"/>
        </w:numPr>
        <w:jc w:val="both"/>
      </w:pPr>
      <w:r>
        <w:t>Disk Benchmark</w:t>
      </w:r>
    </w:p>
    <w:p w14:paraId="10B65B9E" w14:textId="77777777" w:rsidR="00C50A2F" w:rsidRDefault="00C50A2F" w:rsidP="005A51EC">
      <w:pPr>
        <w:pStyle w:val="ListParagraph"/>
        <w:numPr>
          <w:ilvl w:val="0"/>
          <w:numId w:val="1"/>
        </w:numPr>
        <w:jc w:val="both"/>
      </w:pPr>
      <w:r>
        <w:t>Network Benchmark</w:t>
      </w:r>
    </w:p>
    <w:p w14:paraId="643D8B75" w14:textId="77777777" w:rsidR="00544007" w:rsidRDefault="00544007" w:rsidP="00544007">
      <w:pPr>
        <w:pStyle w:val="ListParagraph"/>
        <w:jc w:val="both"/>
      </w:pPr>
    </w:p>
    <w:p w14:paraId="281BE0F8" w14:textId="77777777" w:rsidR="00544007" w:rsidRDefault="00544007" w:rsidP="00544007">
      <w:pPr>
        <w:pStyle w:val="ListParagraph"/>
        <w:jc w:val="both"/>
      </w:pPr>
    </w:p>
    <w:p w14:paraId="74699F43" w14:textId="174AD4CC" w:rsidR="007A23B5" w:rsidRPr="005B1FA8" w:rsidRDefault="00675C39" w:rsidP="00764989">
      <w:pPr>
        <w:pStyle w:val="Heading2"/>
        <w:jc w:val="both"/>
        <w:rPr>
          <w:sz w:val="36"/>
          <w:szCs w:val="36"/>
        </w:rPr>
      </w:pPr>
      <w:r w:rsidRPr="005B1FA8">
        <w:rPr>
          <w:sz w:val="36"/>
          <w:szCs w:val="36"/>
        </w:rPr>
        <w:t>CPU Benchmark:</w:t>
      </w:r>
    </w:p>
    <w:p w14:paraId="34683093" w14:textId="77777777" w:rsidR="00B9019B" w:rsidRDefault="00B9019B" w:rsidP="00B9019B"/>
    <w:p w14:paraId="130FC1DC" w14:textId="0E657CB3" w:rsidR="007A23B5" w:rsidRDefault="007A23B5" w:rsidP="007A23B5">
      <w:pPr>
        <w:pStyle w:val="ListParagraph"/>
        <w:numPr>
          <w:ilvl w:val="0"/>
          <w:numId w:val="11"/>
        </w:numPr>
      </w:pPr>
      <w:r>
        <w:t>VALUES FOR GIOPS AND GFOPS for 1,2,4 and 8 Thread</w:t>
      </w:r>
    </w:p>
    <w:p w14:paraId="3E932F14" w14:textId="7F1D8AEA" w:rsidR="007A23B5" w:rsidRDefault="007A23B5" w:rsidP="007A23B5">
      <w:pPr>
        <w:ind w:firstLine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23B5" w14:paraId="14DDF2E2" w14:textId="77777777" w:rsidTr="007A23B5">
        <w:trPr>
          <w:trHeight w:val="305"/>
        </w:trPr>
        <w:tc>
          <w:tcPr>
            <w:tcW w:w="3116" w:type="dxa"/>
          </w:tcPr>
          <w:p w14:paraId="7D14C166" w14:textId="18F11633" w:rsidR="007A23B5" w:rsidRDefault="007A23B5" w:rsidP="007A23B5">
            <w:bookmarkStart w:id="0" w:name="OLE_LINK1"/>
            <w:r>
              <w:t>NO OF THREADS</w:t>
            </w:r>
          </w:p>
        </w:tc>
        <w:tc>
          <w:tcPr>
            <w:tcW w:w="3117" w:type="dxa"/>
          </w:tcPr>
          <w:p w14:paraId="204C6A28" w14:textId="034BFE1C" w:rsidR="007A23B5" w:rsidRDefault="007A23B5" w:rsidP="007A23B5">
            <w:r w:rsidRPr="007A23B5">
              <w:t>Giga</w:t>
            </w:r>
            <w:r>
              <w:t xml:space="preserve"> </w:t>
            </w:r>
            <w:r w:rsidRPr="007A23B5">
              <w:t>IOPS</w:t>
            </w:r>
          </w:p>
        </w:tc>
        <w:tc>
          <w:tcPr>
            <w:tcW w:w="3117" w:type="dxa"/>
          </w:tcPr>
          <w:p w14:paraId="2E913D00" w14:textId="156036E4" w:rsidR="007A23B5" w:rsidRDefault="007A23B5" w:rsidP="007A23B5">
            <w:r w:rsidRPr="007A23B5">
              <w:t>Giga</w:t>
            </w:r>
            <w:r>
              <w:t xml:space="preserve"> </w:t>
            </w:r>
            <w:r w:rsidRPr="007A23B5">
              <w:t>FLOPS</w:t>
            </w:r>
          </w:p>
        </w:tc>
      </w:tr>
      <w:tr w:rsidR="007A23B5" w14:paraId="6745EFA1" w14:textId="77777777" w:rsidTr="007A23B5">
        <w:tc>
          <w:tcPr>
            <w:tcW w:w="3116" w:type="dxa"/>
          </w:tcPr>
          <w:p w14:paraId="21BB7F53" w14:textId="73ED5C98" w:rsidR="007A23B5" w:rsidRDefault="007A23B5" w:rsidP="007A23B5">
            <w:r>
              <w:t>1</w:t>
            </w:r>
          </w:p>
        </w:tc>
        <w:tc>
          <w:tcPr>
            <w:tcW w:w="3117" w:type="dxa"/>
          </w:tcPr>
          <w:p w14:paraId="311067F9" w14:textId="54AA477C" w:rsidR="007A23B5" w:rsidRDefault="007A23B5" w:rsidP="007A23B5">
            <w:pPr>
              <w:pStyle w:val="p1"/>
            </w:pPr>
            <w:r>
              <w:rPr>
                <w:rStyle w:val="s1"/>
              </w:rPr>
              <w:t>1.578502</w:t>
            </w:r>
          </w:p>
        </w:tc>
        <w:tc>
          <w:tcPr>
            <w:tcW w:w="3117" w:type="dxa"/>
          </w:tcPr>
          <w:p w14:paraId="5D71869C" w14:textId="2D11389C" w:rsidR="007A23B5" w:rsidRDefault="007A23B5" w:rsidP="007A23B5">
            <w:pPr>
              <w:pStyle w:val="p1"/>
            </w:pPr>
            <w:r>
              <w:rPr>
                <w:rStyle w:val="s1"/>
              </w:rPr>
              <w:t>2.067615</w:t>
            </w:r>
          </w:p>
        </w:tc>
      </w:tr>
      <w:tr w:rsidR="007A23B5" w14:paraId="2083CE51" w14:textId="77777777" w:rsidTr="007A23B5">
        <w:tc>
          <w:tcPr>
            <w:tcW w:w="3116" w:type="dxa"/>
          </w:tcPr>
          <w:p w14:paraId="0106CEFB" w14:textId="74062AA7" w:rsidR="007A23B5" w:rsidRDefault="007A23B5" w:rsidP="007A23B5">
            <w:r>
              <w:t>2</w:t>
            </w:r>
          </w:p>
        </w:tc>
        <w:tc>
          <w:tcPr>
            <w:tcW w:w="3117" w:type="dxa"/>
          </w:tcPr>
          <w:p w14:paraId="7D3F1E57" w14:textId="5AFBCB96" w:rsidR="007A23B5" w:rsidRDefault="007A23B5" w:rsidP="007A23B5">
            <w:pPr>
              <w:pStyle w:val="p1"/>
            </w:pPr>
            <w:r>
              <w:rPr>
                <w:rStyle w:val="s1"/>
              </w:rPr>
              <w:t>3.825424</w:t>
            </w:r>
          </w:p>
        </w:tc>
        <w:tc>
          <w:tcPr>
            <w:tcW w:w="3117" w:type="dxa"/>
          </w:tcPr>
          <w:p w14:paraId="797BE16B" w14:textId="52C00F21" w:rsidR="007A23B5" w:rsidRDefault="007A23B5" w:rsidP="007A23B5">
            <w:pPr>
              <w:pStyle w:val="p1"/>
            </w:pPr>
            <w:r>
              <w:rPr>
                <w:rStyle w:val="s1"/>
              </w:rPr>
              <w:t>4.000017</w:t>
            </w:r>
          </w:p>
        </w:tc>
      </w:tr>
      <w:tr w:rsidR="007A23B5" w14:paraId="20E38401" w14:textId="77777777" w:rsidTr="007A23B5">
        <w:tc>
          <w:tcPr>
            <w:tcW w:w="3116" w:type="dxa"/>
          </w:tcPr>
          <w:p w14:paraId="7B8ECA6C" w14:textId="2B9F3730" w:rsidR="007A23B5" w:rsidRDefault="007A23B5" w:rsidP="007A23B5">
            <w:r>
              <w:t>4</w:t>
            </w:r>
          </w:p>
        </w:tc>
        <w:tc>
          <w:tcPr>
            <w:tcW w:w="3117" w:type="dxa"/>
          </w:tcPr>
          <w:p w14:paraId="2FF878A3" w14:textId="245626F0" w:rsidR="007A23B5" w:rsidRDefault="007A23B5" w:rsidP="007A23B5">
            <w:pPr>
              <w:pStyle w:val="p1"/>
            </w:pPr>
            <w:r>
              <w:rPr>
                <w:rStyle w:val="s1"/>
              </w:rPr>
              <w:t>3.773795</w:t>
            </w:r>
          </w:p>
        </w:tc>
        <w:tc>
          <w:tcPr>
            <w:tcW w:w="3117" w:type="dxa"/>
          </w:tcPr>
          <w:p w14:paraId="6A38D22A" w14:textId="66A8B02D" w:rsidR="007A23B5" w:rsidRDefault="007A23B5" w:rsidP="007A23B5">
            <w:pPr>
              <w:pStyle w:val="p1"/>
            </w:pPr>
            <w:r>
              <w:rPr>
                <w:rStyle w:val="s1"/>
              </w:rPr>
              <w:t>3.805590</w:t>
            </w:r>
          </w:p>
        </w:tc>
      </w:tr>
      <w:tr w:rsidR="007A23B5" w14:paraId="7C9FC90E" w14:textId="77777777" w:rsidTr="007A23B5">
        <w:trPr>
          <w:trHeight w:val="233"/>
        </w:trPr>
        <w:tc>
          <w:tcPr>
            <w:tcW w:w="3116" w:type="dxa"/>
          </w:tcPr>
          <w:p w14:paraId="534BDFAC" w14:textId="16150348" w:rsidR="007A23B5" w:rsidRDefault="007A23B5" w:rsidP="007A23B5">
            <w:r>
              <w:t>8</w:t>
            </w:r>
          </w:p>
        </w:tc>
        <w:tc>
          <w:tcPr>
            <w:tcW w:w="3117" w:type="dxa"/>
          </w:tcPr>
          <w:p w14:paraId="20D0A400" w14:textId="2B20046F" w:rsidR="007A23B5" w:rsidRDefault="007A23B5" w:rsidP="007A23B5">
            <w:pPr>
              <w:pStyle w:val="p1"/>
            </w:pPr>
            <w:r>
              <w:rPr>
                <w:rStyle w:val="s1"/>
              </w:rPr>
              <w:t>2.863006</w:t>
            </w:r>
          </w:p>
        </w:tc>
        <w:tc>
          <w:tcPr>
            <w:tcW w:w="3117" w:type="dxa"/>
          </w:tcPr>
          <w:p w14:paraId="7F3057A8" w14:textId="45EF2ADB" w:rsidR="007A23B5" w:rsidRDefault="007A23B5" w:rsidP="007A23B5">
            <w:pPr>
              <w:pStyle w:val="p1"/>
            </w:pPr>
            <w:r>
              <w:rPr>
                <w:rStyle w:val="s1"/>
              </w:rPr>
              <w:t>2.991353</w:t>
            </w:r>
          </w:p>
        </w:tc>
      </w:tr>
      <w:bookmarkEnd w:id="0"/>
    </w:tbl>
    <w:p w14:paraId="2434F189" w14:textId="77777777" w:rsidR="007A23B5" w:rsidRDefault="007A23B5" w:rsidP="007A23B5">
      <w:pPr>
        <w:ind w:firstLine="360"/>
      </w:pPr>
    </w:p>
    <w:p w14:paraId="7A7BAFDF" w14:textId="2B671CBC" w:rsidR="007A23B5" w:rsidRDefault="00D678B4" w:rsidP="007A23B5">
      <w:r>
        <w:t>GRAPH:</w:t>
      </w:r>
    </w:p>
    <w:p w14:paraId="00B5F033" w14:textId="77777777" w:rsidR="00BE0900" w:rsidRDefault="00BE0900" w:rsidP="007A23B5"/>
    <w:p w14:paraId="5ECC74D2" w14:textId="11639A67" w:rsidR="00BE0900" w:rsidRDefault="001874FE" w:rsidP="007A23B5">
      <w:r>
        <w:rPr>
          <w:noProof/>
        </w:rPr>
        <w:drawing>
          <wp:inline distT="0" distB="0" distL="0" distR="0" wp14:anchorId="35272DEC" wp14:editId="13F3C3C3">
            <wp:extent cx="5943600" cy="3095625"/>
            <wp:effectExtent l="0" t="0" r="0" b="317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B574266" w14:textId="77777777" w:rsidR="007A23B5" w:rsidRPr="00BE0900" w:rsidRDefault="007A23B5" w:rsidP="007A23B5">
      <w:pPr>
        <w:widowControl w:val="0"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 xml:space="preserve">Compute the theoretical peak performance of your processor in flops/sec </w:t>
      </w:r>
      <w:r>
        <w:rPr>
          <w:rFonts w:ascii="MS Mincho" w:eastAsia="MS Mincho" w:hAnsi="MS Mincho" w:cs="MS Mincho"/>
          <w:color w:val="000000"/>
          <w:sz w:val="26"/>
          <w:szCs w:val="26"/>
        </w:rPr>
        <w:t> </w:t>
      </w:r>
    </w:p>
    <w:p w14:paraId="16C3F0EC" w14:textId="77777777" w:rsidR="0088510C" w:rsidRDefault="0088510C" w:rsidP="0088510C">
      <w:pPr>
        <w:ind w:left="1440"/>
      </w:pPr>
      <w:r>
        <w:t>Theoretical peak performance CPU:</w:t>
      </w:r>
    </w:p>
    <w:p w14:paraId="75FE58F6" w14:textId="77777777" w:rsidR="0088510C" w:rsidRDefault="0088510C" w:rsidP="0088510C">
      <w:pPr>
        <w:ind w:left="1440"/>
      </w:pPr>
      <w:r>
        <w:t xml:space="preserve">CPU speed=number of cores* </w:t>
      </w:r>
      <w:proofErr w:type="gramStart"/>
      <w:r>
        <w:t>IPC(</w:t>
      </w:r>
      <w:proofErr w:type="gramEnd"/>
      <w:r>
        <w:t>instructions per cycle)*clock speed;</w:t>
      </w:r>
    </w:p>
    <w:p w14:paraId="39A7BD4B" w14:textId="77777777" w:rsidR="0088510C" w:rsidRDefault="0088510C" w:rsidP="0088510C">
      <w:pPr>
        <w:ind w:left="1440"/>
      </w:pPr>
      <w:r>
        <w:t xml:space="preserve">Speed=2*4*2.795Ghz=22.36 </w:t>
      </w:r>
      <w:proofErr w:type="spellStart"/>
      <w:r>
        <w:t>GFlops</w:t>
      </w:r>
      <w:proofErr w:type="spellEnd"/>
    </w:p>
    <w:p w14:paraId="2B13668C" w14:textId="7315BDAF" w:rsidR="007A23B5" w:rsidRDefault="007A23B5" w:rsidP="0088510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6870F25A" w14:textId="53A4DFBA" w:rsidR="009A3B92" w:rsidRDefault="007A23B5" w:rsidP="009A3B92">
      <w:pPr>
        <w:pStyle w:val="ListParagraph"/>
        <w:numPr>
          <w:ilvl w:val="0"/>
          <w:numId w:val="11"/>
        </w:numPr>
      </w:pPr>
      <w:r>
        <w:t>LINPACK</w:t>
      </w:r>
      <w:r w:rsidR="00C21D93">
        <w:t>:</w:t>
      </w:r>
    </w:p>
    <w:p w14:paraId="08EBA851" w14:textId="77777777" w:rsidR="00C21D93" w:rsidRDefault="00C21D93" w:rsidP="00C21D93">
      <w:pPr>
        <w:pStyle w:val="ListParagraph"/>
      </w:pPr>
    </w:p>
    <w:p w14:paraId="7727B42A" w14:textId="4937A80B" w:rsidR="00C21D93" w:rsidRDefault="00C21D93" w:rsidP="005D0E00">
      <w:r>
        <w:rPr>
          <w:noProof/>
        </w:rPr>
        <w:drawing>
          <wp:inline distT="0" distB="0" distL="0" distR="0" wp14:anchorId="77368057" wp14:editId="00E67B5A">
            <wp:extent cx="5943539" cy="4515729"/>
            <wp:effectExtent l="0" t="0" r="63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26" b="5942"/>
                    <a:stretch/>
                  </pic:blipFill>
                  <pic:spPr bwMode="auto">
                    <a:xfrm>
                      <a:off x="0" y="0"/>
                      <a:ext cx="5943600" cy="451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90E00" w14:textId="77777777" w:rsidR="005B1FA8" w:rsidRDefault="005B1FA8" w:rsidP="005B1FA8"/>
    <w:p w14:paraId="41A37E17" w14:textId="77777777" w:rsidR="005B1FA8" w:rsidRDefault="005B1FA8" w:rsidP="005B1FA8">
      <w:r>
        <w:t>CONCLUSION:</w:t>
      </w:r>
    </w:p>
    <w:p w14:paraId="1698136F" w14:textId="660E667A" w:rsidR="007A23B5" w:rsidRDefault="005B1FA8" w:rsidP="007A23B5">
      <w:r>
        <w:t>We can see that the GIOPS and GFLOPS are increasing with the increase in the number of threads and it decreases after a certain point of concurrency.</w:t>
      </w:r>
    </w:p>
    <w:p w14:paraId="632E53CD" w14:textId="77777777" w:rsidR="007A23B5" w:rsidRDefault="007A23B5" w:rsidP="007A23B5"/>
    <w:p w14:paraId="241AE1CE" w14:textId="77777777" w:rsidR="0088510C" w:rsidRDefault="0088510C" w:rsidP="007A23B5"/>
    <w:p w14:paraId="40E191F2" w14:textId="28A8C583" w:rsidR="00647974" w:rsidRDefault="00647974" w:rsidP="009A3B92">
      <w:proofErr w:type="gramStart"/>
      <w:r>
        <w:t>SCREENSHOT :</w:t>
      </w:r>
      <w:proofErr w:type="gramEnd"/>
    </w:p>
    <w:p w14:paraId="500E6759" w14:textId="4BFBE735" w:rsidR="009A3B92" w:rsidRDefault="009A3B92" w:rsidP="009A3B92">
      <w:r>
        <w:rPr>
          <w:noProof/>
        </w:rPr>
        <w:drawing>
          <wp:inline distT="0" distB="0" distL="0" distR="0" wp14:anchorId="5234CF4F" wp14:editId="0D493019">
            <wp:extent cx="5753735" cy="2327788"/>
            <wp:effectExtent l="0" t="0" r="0" b="9525"/>
            <wp:docPr id="1" name="Picture 1" descr="../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P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27"/>
                    <a:stretch/>
                  </pic:blipFill>
                  <pic:spPr bwMode="auto">
                    <a:xfrm>
                      <a:off x="0" y="0"/>
                      <a:ext cx="5796943" cy="234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F9673" w14:textId="77777777" w:rsidR="009A3B92" w:rsidRDefault="009A3B92" w:rsidP="009A3B92"/>
    <w:p w14:paraId="0D140C1A" w14:textId="77777777" w:rsidR="005B1FA8" w:rsidRDefault="005B1FA8" w:rsidP="009A3B92"/>
    <w:p w14:paraId="5520E6D5" w14:textId="77777777" w:rsidR="005B1FA8" w:rsidRDefault="005B1FA8" w:rsidP="009A3B92"/>
    <w:p w14:paraId="5451018C" w14:textId="77777777" w:rsidR="005B1FA8" w:rsidRPr="009A3B92" w:rsidRDefault="005B1FA8" w:rsidP="009A3B92"/>
    <w:p w14:paraId="2C4EF6E3" w14:textId="255940F6" w:rsidR="00B466E7" w:rsidRPr="005B1FA8" w:rsidRDefault="005B1FA8" w:rsidP="005A51EC">
      <w:pPr>
        <w:pStyle w:val="Heading2"/>
        <w:jc w:val="both"/>
        <w:rPr>
          <w:sz w:val="36"/>
          <w:szCs w:val="36"/>
        </w:rPr>
      </w:pPr>
      <w:r w:rsidRPr="005B1FA8">
        <w:rPr>
          <w:sz w:val="36"/>
          <w:szCs w:val="36"/>
        </w:rPr>
        <w:t xml:space="preserve">2. </w:t>
      </w:r>
      <w:r w:rsidR="00B466E7" w:rsidRPr="005B1FA8">
        <w:rPr>
          <w:sz w:val="36"/>
          <w:szCs w:val="36"/>
        </w:rPr>
        <w:t>Memory Benchmark:</w:t>
      </w:r>
    </w:p>
    <w:p w14:paraId="666DA216" w14:textId="77777777" w:rsidR="00764989" w:rsidRDefault="00764989" w:rsidP="00764989"/>
    <w:p w14:paraId="16F015A3" w14:textId="155BAABA" w:rsidR="00764989" w:rsidRDefault="003B4F69" w:rsidP="00764989">
      <w:pPr>
        <w:pStyle w:val="ListParagraph"/>
        <w:numPr>
          <w:ilvl w:val="0"/>
          <w:numId w:val="16"/>
        </w:numPr>
      </w:pPr>
      <w:r>
        <w:t xml:space="preserve">8 B LATENCY </w:t>
      </w:r>
    </w:p>
    <w:p w14:paraId="4022E298" w14:textId="77777777" w:rsidR="003B4F69" w:rsidRDefault="003B4F69" w:rsidP="003B4F69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0"/>
        <w:gridCol w:w="1773"/>
        <w:gridCol w:w="1773"/>
        <w:gridCol w:w="1822"/>
      </w:tblGrid>
      <w:tr w:rsidR="003B4F69" w:rsidRPr="003B4F69" w14:paraId="78AB00E0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0CA94A7B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Latency</w:t>
            </w:r>
          </w:p>
        </w:tc>
        <w:tc>
          <w:tcPr>
            <w:tcW w:w="1060" w:type="dxa"/>
            <w:noWrap/>
            <w:hideMark/>
          </w:tcPr>
          <w:p w14:paraId="559AFB77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</w:p>
        </w:tc>
        <w:tc>
          <w:tcPr>
            <w:tcW w:w="1060" w:type="dxa"/>
            <w:noWrap/>
            <w:hideMark/>
          </w:tcPr>
          <w:p w14:paraId="35ADF992" w14:textId="77777777" w:rsidR="003B4F69" w:rsidRPr="003B4F69" w:rsidRDefault="003B4F69" w:rsidP="003B4F69">
            <w:pPr>
              <w:pStyle w:val="ListParagraph"/>
            </w:pPr>
          </w:p>
        </w:tc>
        <w:tc>
          <w:tcPr>
            <w:tcW w:w="1060" w:type="dxa"/>
            <w:noWrap/>
            <w:hideMark/>
          </w:tcPr>
          <w:p w14:paraId="6E4C1ABF" w14:textId="77777777" w:rsidR="003B4F69" w:rsidRPr="003B4F69" w:rsidRDefault="003B4F69" w:rsidP="003B4F69">
            <w:pPr>
              <w:pStyle w:val="ListParagraph"/>
            </w:pPr>
          </w:p>
        </w:tc>
      </w:tr>
      <w:tr w:rsidR="003B4F69" w:rsidRPr="003B4F69" w14:paraId="728029DC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534D9C5E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Number of threads</w:t>
            </w:r>
          </w:p>
        </w:tc>
        <w:tc>
          <w:tcPr>
            <w:tcW w:w="1060" w:type="dxa"/>
            <w:noWrap/>
            <w:hideMark/>
          </w:tcPr>
          <w:p w14:paraId="637499E3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proofErr w:type="spellStart"/>
            <w:r w:rsidRPr="003B4F69">
              <w:rPr>
                <w:b/>
                <w:bCs/>
              </w:rPr>
              <w:t>Seq</w:t>
            </w:r>
            <w:proofErr w:type="spellEnd"/>
            <w:r w:rsidRPr="003B4F69">
              <w:rPr>
                <w:b/>
                <w:bCs/>
              </w:rPr>
              <w:t xml:space="preserve"> RW</w:t>
            </w:r>
          </w:p>
        </w:tc>
        <w:tc>
          <w:tcPr>
            <w:tcW w:w="1060" w:type="dxa"/>
            <w:noWrap/>
            <w:hideMark/>
          </w:tcPr>
          <w:p w14:paraId="0B408E35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proofErr w:type="spellStart"/>
            <w:r w:rsidRPr="003B4F69">
              <w:rPr>
                <w:b/>
                <w:bCs/>
              </w:rPr>
              <w:t>Seq</w:t>
            </w:r>
            <w:proofErr w:type="spellEnd"/>
            <w:r w:rsidRPr="003B4F69">
              <w:rPr>
                <w:b/>
                <w:bCs/>
              </w:rPr>
              <w:t xml:space="preserve"> W</w:t>
            </w:r>
          </w:p>
        </w:tc>
        <w:tc>
          <w:tcPr>
            <w:tcW w:w="1060" w:type="dxa"/>
            <w:noWrap/>
            <w:hideMark/>
          </w:tcPr>
          <w:p w14:paraId="469C3A94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Ran W</w:t>
            </w:r>
          </w:p>
        </w:tc>
      </w:tr>
      <w:tr w:rsidR="003B4F69" w:rsidRPr="003B4F69" w14:paraId="15168467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39D2E4EB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6AA4D8EB" w14:textId="77777777" w:rsidR="003B4F69" w:rsidRPr="003B4F69" w:rsidRDefault="003B4F69" w:rsidP="003B4F69">
            <w:pPr>
              <w:pStyle w:val="ListParagraph"/>
            </w:pPr>
            <w:r w:rsidRPr="003B4F69">
              <w:t>0.000002</w:t>
            </w:r>
          </w:p>
        </w:tc>
        <w:tc>
          <w:tcPr>
            <w:tcW w:w="1060" w:type="dxa"/>
            <w:noWrap/>
            <w:hideMark/>
          </w:tcPr>
          <w:p w14:paraId="5122AF7F" w14:textId="77777777" w:rsidR="003B4F69" w:rsidRPr="003B4F69" w:rsidRDefault="003B4F69" w:rsidP="003B4F69">
            <w:pPr>
              <w:pStyle w:val="ListParagraph"/>
            </w:pPr>
            <w:r w:rsidRPr="003B4F69">
              <w:t>0.000002</w:t>
            </w:r>
          </w:p>
        </w:tc>
        <w:tc>
          <w:tcPr>
            <w:tcW w:w="1060" w:type="dxa"/>
            <w:noWrap/>
            <w:hideMark/>
          </w:tcPr>
          <w:p w14:paraId="3AB38C34" w14:textId="77777777" w:rsidR="003B4F69" w:rsidRPr="003B4F69" w:rsidRDefault="003B4F69" w:rsidP="003B4F69">
            <w:pPr>
              <w:pStyle w:val="ListParagraph"/>
            </w:pPr>
            <w:r w:rsidRPr="003B4F69">
              <w:t>0.000015</w:t>
            </w:r>
          </w:p>
        </w:tc>
      </w:tr>
      <w:tr w:rsidR="003B4F69" w:rsidRPr="003B4F69" w14:paraId="3F67448B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1BE23145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4F88F357" w14:textId="77777777" w:rsidR="003B4F69" w:rsidRPr="003B4F69" w:rsidRDefault="003B4F69" w:rsidP="003B4F69">
            <w:pPr>
              <w:pStyle w:val="ListParagraph"/>
            </w:pPr>
            <w:r w:rsidRPr="003B4F69">
              <w:t>0.000001</w:t>
            </w:r>
          </w:p>
        </w:tc>
        <w:tc>
          <w:tcPr>
            <w:tcW w:w="1060" w:type="dxa"/>
            <w:noWrap/>
            <w:hideMark/>
          </w:tcPr>
          <w:p w14:paraId="53EC3130" w14:textId="77777777" w:rsidR="003B4F69" w:rsidRPr="003B4F69" w:rsidRDefault="003B4F69" w:rsidP="003B4F69">
            <w:pPr>
              <w:pStyle w:val="ListParagraph"/>
            </w:pPr>
            <w:r w:rsidRPr="003B4F69">
              <w:t>0.000001</w:t>
            </w:r>
          </w:p>
        </w:tc>
        <w:tc>
          <w:tcPr>
            <w:tcW w:w="1060" w:type="dxa"/>
            <w:noWrap/>
            <w:hideMark/>
          </w:tcPr>
          <w:p w14:paraId="2727DD73" w14:textId="77777777" w:rsidR="003B4F69" w:rsidRPr="003B4F69" w:rsidRDefault="003B4F69" w:rsidP="003B4F69">
            <w:pPr>
              <w:pStyle w:val="ListParagraph"/>
            </w:pPr>
            <w:r w:rsidRPr="003B4F69">
              <w:t>0.000034</w:t>
            </w:r>
          </w:p>
        </w:tc>
      </w:tr>
      <w:tr w:rsidR="003B4F69" w:rsidRPr="003B4F69" w14:paraId="6A320BBA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77BD5213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35028AFB" w14:textId="77777777" w:rsidR="003B4F69" w:rsidRPr="003B4F69" w:rsidRDefault="003B4F69" w:rsidP="003B4F69">
            <w:pPr>
              <w:pStyle w:val="ListParagraph"/>
            </w:pPr>
            <w:r w:rsidRPr="003B4F69">
              <w:t>0.000001</w:t>
            </w:r>
          </w:p>
        </w:tc>
        <w:tc>
          <w:tcPr>
            <w:tcW w:w="1060" w:type="dxa"/>
            <w:noWrap/>
            <w:hideMark/>
          </w:tcPr>
          <w:p w14:paraId="3D9A7E33" w14:textId="77777777" w:rsidR="003B4F69" w:rsidRPr="003B4F69" w:rsidRDefault="003B4F69" w:rsidP="003B4F69">
            <w:pPr>
              <w:pStyle w:val="ListParagraph"/>
            </w:pPr>
            <w:r w:rsidRPr="003B4F69">
              <w:t>0.000001</w:t>
            </w:r>
          </w:p>
        </w:tc>
        <w:tc>
          <w:tcPr>
            <w:tcW w:w="1060" w:type="dxa"/>
            <w:noWrap/>
            <w:hideMark/>
          </w:tcPr>
          <w:p w14:paraId="6AE83B26" w14:textId="77777777" w:rsidR="003B4F69" w:rsidRPr="003B4F69" w:rsidRDefault="003B4F69" w:rsidP="003B4F69">
            <w:pPr>
              <w:pStyle w:val="ListParagraph"/>
            </w:pPr>
            <w:r w:rsidRPr="003B4F69">
              <w:t>0.000036</w:t>
            </w:r>
          </w:p>
        </w:tc>
      </w:tr>
      <w:tr w:rsidR="003B4F69" w:rsidRPr="003B4F69" w14:paraId="248C99CC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1CF8C034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0DF2585F" w14:textId="77777777" w:rsidR="003B4F69" w:rsidRPr="003B4F69" w:rsidRDefault="003B4F69" w:rsidP="003B4F69">
            <w:pPr>
              <w:pStyle w:val="ListParagraph"/>
            </w:pPr>
            <w:r w:rsidRPr="003B4F69">
              <w:t>0.000001</w:t>
            </w:r>
          </w:p>
        </w:tc>
        <w:tc>
          <w:tcPr>
            <w:tcW w:w="1060" w:type="dxa"/>
            <w:noWrap/>
            <w:hideMark/>
          </w:tcPr>
          <w:p w14:paraId="2534E0F2" w14:textId="77777777" w:rsidR="003B4F69" w:rsidRPr="003B4F69" w:rsidRDefault="003B4F69" w:rsidP="003B4F69">
            <w:pPr>
              <w:pStyle w:val="ListParagraph"/>
            </w:pPr>
            <w:r w:rsidRPr="003B4F69">
              <w:t>0.000001</w:t>
            </w:r>
          </w:p>
        </w:tc>
        <w:tc>
          <w:tcPr>
            <w:tcW w:w="1060" w:type="dxa"/>
            <w:noWrap/>
            <w:hideMark/>
          </w:tcPr>
          <w:p w14:paraId="78A672BC" w14:textId="77777777" w:rsidR="003B4F69" w:rsidRPr="003B4F69" w:rsidRDefault="003B4F69" w:rsidP="003B4F69">
            <w:pPr>
              <w:pStyle w:val="ListParagraph"/>
            </w:pPr>
            <w:r w:rsidRPr="003B4F69">
              <w:t>0.000039 </w:t>
            </w:r>
          </w:p>
        </w:tc>
      </w:tr>
    </w:tbl>
    <w:p w14:paraId="78B15C50" w14:textId="77777777" w:rsidR="003B4F69" w:rsidRPr="00764989" w:rsidRDefault="003B4F69" w:rsidP="003B4F69">
      <w:pPr>
        <w:pStyle w:val="ListParagraph"/>
      </w:pPr>
    </w:p>
    <w:p w14:paraId="6DADE8D6" w14:textId="0196D119" w:rsidR="00647974" w:rsidRDefault="003B4F69" w:rsidP="00647974">
      <w:r>
        <w:rPr>
          <w:noProof/>
        </w:rPr>
        <w:drawing>
          <wp:inline distT="0" distB="0" distL="0" distR="0" wp14:anchorId="11E04D94" wp14:editId="3A39ECE5">
            <wp:extent cx="5016500" cy="2857500"/>
            <wp:effectExtent l="0" t="0" r="0" b="0"/>
            <wp:docPr id="8" name="Chart 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:a16="http://schemas.microsoft.com/office/drawing/2014/main" xmlns:xdr="http://schemas.openxmlformats.org/drawingml/2006/spreadsheetDrawing" xmlns="" xmlns:arto="http://schemas.microsoft.com/office/word/2006/arto" id="{B2190465-E13B-433C-8D17-CEB6921756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02FC32D" w14:textId="77777777" w:rsidR="003B4F69" w:rsidRDefault="003B4F69" w:rsidP="00647974"/>
    <w:p w14:paraId="635F6871" w14:textId="77777777" w:rsidR="003B4F69" w:rsidRDefault="003B4F69" w:rsidP="00647974"/>
    <w:p w14:paraId="5E36A1BF" w14:textId="5A2DB894" w:rsidR="003B4F69" w:rsidRDefault="003B4F69" w:rsidP="003B4F69">
      <w:pPr>
        <w:pStyle w:val="ListParagraph"/>
        <w:numPr>
          <w:ilvl w:val="0"/>
          <w:numId w:val="16"/>
        </w:numPr>
      </w:pPr>
      <w:r>
        <w:t xml:space="preserve">8b – throughput </w:t>
      </w:r>
    </w:p>
    <w:p w14:paraId="270EF449" w14:textId="77777777" w:rsidR="003B4F69" w:rsidRDefault="003B4F69" w:rsidP="003B4F69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0"/>
        <w:gridCol w:w="1996"/>
        <w:gridCol w:w="2107"/>
        <w:gridCol w:w="1884"/>
      </w:tblGrid>
      <w:tr w:rsidR="003B4F69" w:rsidRPr="003B4F69" w14:paraId="195DEF3F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17DAA08C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Throughput</w:t>
            </w:r>
          </w:p>
        </w:tc>
        <w:tc>
          <w:tcPr>
            <w:tcW w:w="1060" w:type="dxa"/>
            <w:noWrap/>
            <w:hideMark/>
          </w:tcPr>
          <w:p w14:paraId="394DD2C2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</w:p>
        </w:tc>
        <w:tc>
          <w:tcPr>
            <w:tcW w:w="1060" w:type="dxa"/>
            <w:noWrap/>
            <w:hideMark/>
          </w:tcPr>
          <w:p w14:paraId="799B2348" w14:textId="77777777" w:rsidR="003B4F69" w:rsidRPr="003B4F69" w:rsidRDefault="003B4F69" w:rsidP="003B4F69">
            <w:pPr>
              <w:pStyle w:val="ListParagraph"/>
            </w:pPr>
          </w:p>
        </w:tc>
        <w:tc>
          <w:tcPr>
            <w:tcW w:w="1060" w:type="dxa"/>
            <w:noWrap/>
            <w:hideMark/>
          </w:tcPr>
          <w:p w14:paraId="4FA573F2" w14:textId="77777777" w:rsidR="003B4F69" w:rsidRPr="003B4F69" w:rsidRDefault="003B4F69" w:rsidP="003B4F69">
            <w:pPr>
              <w:pStyle w:val="ListParagraph"/>
            </w:pPr>
          </w:p>
        </w:tc>
      </w:tr>
      <w:tr w:rsidR="003B4F69" w:rsidRPr="003B4F69" w14:paraId="61610E95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43AFFFAE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Number of threads</w:t>
            </w:r>
          </w:p>
        </w:tc>
        <w:tc>
          <w:tcPr>
            <w:tcW w:w="1060" w:type="dxa"/>
            <w:noWrap/>
            <w:hideMark/>
          </w:tcPr>
          <w:p w14:paraId="51F08E1A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proofErr w:type="spellStart"/>
            <w:r w:rsidRPr="003B4F69">
              <w:rPr>
                <w:b/>
                <w:bCs/>
              </w:rPr>
              <w:t>Seq</w:t>
            </w:r>
            <w:proofErr w:type="spellEnd"/>
            <w:r w:rsidRPr="003B4F69">
              <w:rPr>
                <w:b/>
                <w:bCs/>
              </w:rPr>
              <w:t xml:space="preserve"> RW</w:t>
            </w:r>
          </w:p>
        </w:tc>
        <w:tc>
          <w:tcPr>
            <w:tcW w:w="1060" w:type="dxa"/>
            <w:noWrap/>
            <w:hideMark/>
          </w:tcPr>
          <w:p w14:paraId="148857C3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proofErr w:type="spellStart"/>
            <w:r w:rsidRPr="003B4F69">
              <w:rPr>
                <w:b/>
                <w:bCs/>
              </w:rPr>
              <w:t>Seq</w:t>
            </w:r>
            <w:proofErr w:type="spellEnd"/>
            <w:r w:rsidRPr="003B4F69">
              <w:rPr>
                <w:b/>
                <w:bCs/>
              </w:rPr>
              <w:t xml:space="preserve"> W</w:t>
            </w:r>
          </w:p>
        </w:tc>
        <w:tc>
          <w:tcPr>
            <w:tcW w:w="1060" w:type="dxa"/>
            <w:noWrap/>
            <w:hideMark/>
          </w:tcPr>
          <w:p w14:paraId="4D9B7EEC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Ran W</w:t>
            </w:r>
          </w:p>
        </w:tc>
      </w:tr>
      <w:tr w:rsidR="003B4F69" w:rsidRPr="003B4F69" w14:paraId="1DF5FDDC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637944B7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3E4E1179" w14:textId="77777777" w:rsidR="003B4F69" w:rsidRPr="003B4F69" w:rsidRDefault="003B4F69" w:rsidP="003B4F69">
            <w:pPr>
              <w:pStyle w:val="ListParagraph"/>
            </w:pPr>
            <w:r w:rsidRPr="003B4F69">
              <w:t>420.214783</w:t>
            </w:r>
          </w:p>
        </w:tc>
        <w:tc>
          <w:tcPr>
            <w:tcW w:w="1060" w:type="dxa"/>
            <w:noWrap/>
            <w:hideMark/>
          </w:tcPr>
          <w:p w14:paraId="54012580" w14:textId="77777777" w:rsidR="003B4F69" w:rsidRPr="003B4F69" w:rsidRDefault="003B4F69" w:rsidP="003B4F69">
            <w:pPr>
              <w:pStyle w:val="ListParagraph"/>
            </w:pPr>
            <w:r w:rsidRPr="003B4F69">
              <w:t>507.791595</w:t>
            </w:r>
          </w:p>
        </w:tc>
        <w:tc>
          <w:tcPr>
            <w:tcW w:w="1060" w:type="dxa"/>
            <w:noWrap/>
            <w:hideMark/>
          </w:tcPr>
          <w:p w14:paraId="4B087179" w14:textId="77777777" w:rsidR="003B4F69" w:rsidRPr="003B4F69" w:rsidRDefault="003B4F69" w:rsidP="003B4F69">
            <w:pPr>
              <w:pStyle w:val="ListParagraph"/>
            </w:pPr>
            <w:r w:rsidRPr="003B4F69">
              <w:t>63.108192</w:t>
            </w:r>
          </w:p>
        </w:tc>
      </w:tr>
      <w:tr w:rsidR="003B4F69" w:rsidRPr="003B4F69" w14:paraId="46A6FDAC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01189EAB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288BAD03" w14:textId="77777777" w:rsidR="003B4F69" w:rsidRPr="003B4F69" w:rsidRDefault="003B4F69" w:rsidP="003B4F69">
            <w:pPr>
              <w:pStyle w:val="ListParagraph"/>
            </w:pPr>
            <w:r w:rsidRPr="003B4F69">
              <w:t>852.503784</w:t>
            </w:r>
          </w:p>
        </w:tc>
        <w:tc>
          <w:tcPr>
            <w:tcW w:w="1060" w:type="dxa"/>
            <w:noWrap/>
            <w:hideMark/>
          </w:tcPr>
          <w:p w14:paraId="117909FC" w14:textId="77777777" w:rsidR="003B4F69" w:rsidRPr="003B4F69" w:rsidRDefault="003B4F69" w:rsidP="003B4F69">
            <w:pPr>
              <w:pStyle w:val="ListParagraph"/>
            </w:pPr>
            <w:r w:rsidRPr="003B4F69">
              <w:t>1022.546387</w:t>
            </w:r>
          </w:p>
        </w:tc>
        <w:tc>
          <w:tcPr>
            <w:tcW w:w="1060" w:type="dxa"/>
            <w:noWrap/>
            <w:hideMark/>
          </w:tcPr>
          <w:p w14:paraId="6B80C8DF" w14:textId="77777777" w:rsidR="003B4F69" w:rsidRPr="003B4F69" w:rsidRDefault="003B4F69" w:rsidP="003B4F69">
            <w:pPr>
              <w:pStyle w:val="ListParagraph"/>
            </w:pPr>
            <w:r w:rsidRPr="003B4F69">
              <w:t>28.441065</w:t>
            </w:r>
          </w:p>
        </w:tc>
      </w:tr>
      <w:tr w:rsidR="003B4F69" w:rsidRPr="003B4F69" w14:paraId="32FF6B28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0F5E8BE0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3928C26E" w14:textId="77777777" w:rsidR="003B4F69" w:rsidRPr="003B4F69" w:rsidRDefault="003B4F69" w:rsidP="003B4F69">
            <w:pPr>
              <w:pStyle w:val="ListParagraph"/>
            </w:pPr>
            <w:r w:rsidRPr="003B4F69">
              <w:t>874.277954</w:t>
            </w:r>
          </w:p>
        </w:tc>
        <w:tc>
          <w:tcPr>
            <w:tcW w:w="1060" w:type="dxa"/>
            <w:noWrap/>
            <w:hideMark/>
          </w:tcPr>
          <w:p w14:paraId="6BB7B652" w14:textId="77777777" w:rsidR="003B4F69" w:rsidRPr="003B4F69" w:rsidRDefault="003B4F69" w:rsidP="003B4F69">
            <w:pPr>
              <w:pStyle w:val="ListParagraph"/>
            </w:pPr>
            <w:r w:rsidRPr="003B4F69">
              <w:t>1079.179321</w:t>
            </w:r>
          </w:p>
        </w:tc>
        <w:tc>
          <w:tcPr>
            <w:tcW w:w="1060" w:type="dxa"/>
            <w:noWrap/>
            <w:hideMark/>
          </w:tcPr>
          <w:p w14:paraId="01DA691F" w14:textId="77777777" w:rsidR="003B4F69" w:rsidRPr="003B4F69" w:rsidRDefault="003B4F69" w:rsidP="003B4F69">
            <w:pPr>
              <w:pStyle w:val="ListParagraph"/>
            </w:pPr>
            <w:r w:rsidRPr="003B4F69">
              <w:t>26.628847</w:t>
            </w:r>
          </w:p>
        </w:tc>
      </w:tr>
      <w:tr w:rsidR="003B4F69" w:rsidRPr="003B4F69" w14:paraId="7923866D" w14:textId="77777777" w:rsidTr="003B4F69">
        <w:trPr>
          <w:trHeight w:val="300"/>
        </w:trPr>
        <w:tc>
          <w:tcPr>
            <w:tcW w:w="2140" w:type="dxa"/>
            <w:noWrap/>
            <w:hideMark/>
          </w:tcPr>
          <w:p w14:paraId="0BBEAD69" w14:textId="77777777" w:rsidR="003B4F69" w:rsidRPr="003B4F69" w:rsidRDefault="003B4F69" w:rsidP="003B4F69">
            <w:pPr>
              <w:pStyle w:val="ListParagraph"/>
              <w:rPr>
                <w:b/>
                <w:bCs/>
              </w:rPr>
            </w:pPr>
            <w:r w:rsidRPr="003B4F69">
              <w:rPr>
                <w:b/>
                <w:bCs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2D0F5163" w14:textId="77777777" w:rsidR="003B4F69" w:rsidRPr="003B4F69" w:rsidRDefault="003B4F69" w:rsidP="003B4F69">
            <w:pPr>
              <w:pStyle w:val="ListParagraph"/>
            </w:pPr>
            <w:r w:rsidRPr="003B4F69">
              <w:t>892.942627</w:t>
            </w:r>
          </w:p>
        </w:tc>
        <w:tc>
          <w:tcPr>
            <w:tcW w:w="1060" w:type="dxa"/>
            <w:noWrap/>
            <w:hideMark/>
          </w:tcPr>
          <w:p w14:paraId="3FB21E4E" w14:textId="77777777" w:rsidR="003B4F69" w:rsidRPr="003B4F69" w:rsidRDefault="003B4F69" w:rsidP="003B4F69">
            <w:pPr>
              <w:pStyle w:val="ListParagraph"/>
            </w:pPr>
            <w:r w:rsidRPr="003B4F69">
              <w:t>1012.896057</w:t>
            </w:r>
          </w:p>
        </w:tc>
        <w:tc>
          <w:tcPr>
            <w:tcW w:w="1060" w:type="dxa"/>
            <w:noWrap/>
            <w:hideMark/>
          </w:tcPr>
          <w:p w14:paraId="2F4159EC" w14:textId="77777777" w:rsidR="003B4F69" w:rsidRPr="003B4F69" w:rsidRDefault="003B4F69" w:rsidP="003B4F69">
            <w:pPr>
              <w:pStyle w:val="ListParagraph"/>
            </w:pPr>
            <w:r w:rsidRPr="003B4F69">
              <w:t>24.193817</w:t>
            </w:r>
          </w:p>
        </w:tc>
      </w:tr>
    </w:tbl>
    <w:p w14:paraId="03BE6B4A" w14:textId="77777777" w:rsidR="003B4F69" w:rsidRDefault="003B4F69" w:rsidP="003B4F69">
      <w:pPr>
        <w:pStyle w:val="ListParagraph"/>
      </w:pPr>
    </w:p>
    <w:p w14:paraId="2D7681A3" w14:textId="10CFE072" w:rsidR="003B4F69" w:rsidRDefault="003B4F69" w:rsidP="003B4F69">
      <w:pPr>
        <w:pStyle w:val="ListParagraph"/>
      </w:pPr>
      <w:r>
        <w:rPr>
          <w:noProof/>
        </w:rPr>
        <w:drawing>
          <wp:inline distT="0" distB="0" distL="0" distR="0" wp14:anchorId="11E23FBF" wp14:editId="3097248B">
            <wp:extent cx="5016500" cy="2857500"/>
            <wp:effectExtent l="0" t="0" r="0" b="0"/>
            <wp:docPr id="10" name="Chart 10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:a16="http://schemas.microsoft.com/office/drawing/2014/main" xmlns:xdr="http://schemas.openxmlformats.org/drawingml/2006/spreadsheetDrawing" xmlns="" xmlns:arto="http://schemas.microsoft.com/office/word/2006/arto" id="{5C1C0959-6FE6-478E-9DDD-0343910789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A8944D2" w14:textId="77777777" w:rsidR="00816F38" w:rsidRDefault="00816F38" w:rsidP="003B4F69">
      <w:pPr>
        <w:pStyle w:val="ListParagraph"/>
      </w:pPr>
    </w:p>
    <w:p w14:paraId="7F22322F" w14:textId="77777777" w:rsidR="00816F38" w:rsidRDefault="00816F38" w:rsidP="003B4F69">
      <w:pPr>
        <w:pStyle w:val="ListParagraph"/>
      </w:pPr>
    </w:p>
    <w:p w14:paraId="5DEC25B1" w14:textId="77777777" w:rsidR="00816F38" w:rsidRDefault="00816F38" w:rsidP="003B4F69">
      <w:pPr>
        <w:pStyle w:val="ListParagraph"/>
      </w:pPr>
    </w:p>
    <w:p w14:paraId="476ED170" w14:textId="5D04A834" w:rsidR="00816F38" w:rsidRDefault="00816F38" w:rsidP="00816F38">
      <w:pPr>
        <w:pStyle w:val="ListParagraph"/>
        <w:numPr>
          <w:ilvl w:val="0"/>
          <w:numId w:val="16"/>
        </w:numPr>
      </w:pPr>
      <w:r>
        <w:t>8KB – THROUGHPUT</w:t>
      </w:r>
    </w:p>
    <w:p w14:paraId="4FF60EC0" w14:textId="77777777" w:rsidR="00816F38" w:rsidRDefault="00816F38" w:rsidP="00816F38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0"/>
        <w:gridCol w:w="2107"/>
        <w:gridCol w:w="2107"/>
        <w:gridCol w:w="2107"/>
      </w:tblGrid>
      <w:tr w:rsidR="00816F38" w:rsidRPr="00816F38" w14:paraId="59EF24E2" w14:textId="77777777" w:rsidTr="00816F38">
        <w:trPr>
          <w:trHeight w:val="300"/>
        </w:trPr>
        <w:tc>
          <w:tcPr>
            <w:tcW w:w="2140" w:type="dxa"/>
            <w:noWrap/>
            <w:hideMark/>
          </w:tcPr>
          <w:p w14:paraId="091EB4F0" w14:textId="77777777" w:rsidR="00816F38" w:rsidRPr="00816F38" w:rsidRDefault="00816F38" w:rsidP="00816F38">
            <w:pPr>
              <w:pStyle w:val="ListParagraph"/>
              <w:rPr>
                <w:b/>
                <w:bCs/>
              </w:rPr>
            </w:pPr>
            <w:r w:rsidRPr="00816F38">
              <w:rPr>
                <w:b/>
                <w:bCs/>
              </w:rPr>
              <w:t>Number of Threads</w:t>
            </w:r>
          </w:p>
        </w:tc>
        <w:tc>
          <w:tcPr>
            <w:tcW w:w="1060" w:type="dxa"/>
            <w:noWrap/>
            <w:hideMark/>
          </w:tcPr>
          <w:p w14:paraId="7A1014A7" w14:textId="77777777" w:rsidR="00816F38" w:rsidRPr="00816F38" w:rsidRDefault="00816F38" w:rsidP="00816F38">
            <w:pPr>
              <w:pStyle w:val="ListParagraph"/>
              <w:rPr>
                <w:b/>
                <w:bCs/>
              </w:rPr>
            </w:pPr>
            <w:proofErr w:type="spellStart"/>
            <w:r w:rsidRPr="00816F38">
              <w:rPr>
                <w:b/>
                <w:bCs/>
              </w:rPr>
              <w:t>Seq</w:t>
            </w:r>
            <w:proofErr w:type="spellEnd"/>
            <w:r w:rsidRPr="00816F38">
              <w:rPr>
                <w:b/>
                <w:bCs/>
              </w:rPr>
              <w:t xml:space="preserve"> RW</w:t>
            </w:r>
          </w:p>
        </w:tc>
        <w:tc>
          <w:tcPr>
            <w:tcW w:w="1060" w:type="dxa"/>
            <w:noWrap/>
            <w:hideMark/>
          </w:tcPr>
          <w:p w14:paraId="55F55715" w14:textId="77777777" w:rsidR="00816F38" w:rsidRPr="00816F38" w:rsidRDefault="00816F38" w:rsidP="00816F38">
            <w:pPr>
              <w:pStyle w:val="ListParagraph"/>
              <w:rPr>
                <w:b/>
                <w:bCs/>
              </w:rPr>
            </w:pPr>
            <w:proofErr w:type="spellStart"/>
            <w:r w:rsidRPr="00816F38">
              <w:rPr>
                <w:b/>
                <w:bCs/>
              </w:rPr>
              <w:t>Seq</w:t>
            </w:r>
            <w:proofErr w:type="spellEnd"/>
            <w:r w:rsidRPr="00816F38">
              <w:rPr>
                <w:b/>
                <w:bCs/>
              </w:rPr>
              <w:t xml:space="preserve"> W</w:t>
            </w:r>
          </w:p>
        </w:tc>
        <w:tc>
          <w:tcPr>
            <w:tcW w:w="1060" w:type="dxa"/>
            <w:noWrap/>
            <w:hideMark/>
          </w:tcPr>
          <w:p w14:paraId="401AA9C1" w14:textId="77777777" w:rsidR="00816F38" w:rsidRPr="00816F38" w:rsidRDefault="00816F38" w:rsidP="00816F38">
            <w:pPr>
              <w:pStyle w:val="ListParagraph"/>
              <w:rPr>
                <w:b/>
                <w:bCs/>
              </w:rPr>
            </w:pPr>
            <w:r w:rsidRPr="00816F38">
              <w:rPr>
                <w:b/>
                <w:bCs/>
              </w:rPr>
              <w:t>Ran W</w:t>
            </w:r>
          </w:p>
        </w:tc>
      </w:tr>
      <w:tr w:rsidR="00816F38" w:rsidRPr="00816F38" w14:paraId="00D19D59" w14:textId="77777777" w:rsidTr="00816F38">
        <w:trPr>
          <w:trHeight w:val="300"/>
        </w:trPr>
        <w:tc>
          <w:tcPr>
            <w:tcW w:w="2140" w:type="dxa"/>
            <w:noWrap/>
            <w:hideMark/>
          </w:tcPr>
          <w:p w14:paraId="4666CECA" w14:textId="77777777" w:rsidR="00816F38" w:rsidRPr="00816F38" w:rsidRDefault="00816F38" w:rsidP="00816F38">
            <w:pPr>
              <w:pStyle w:val="ListParagraph"/>
              <w:rPr>
                <w:b/>
                <w:bCs/>
              </w:rPr>
            </w:pPr>
            <w:r w:rsidRPr="00816F38">
              <w:rPr>
                <w:b/>
                <w:bCs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7117E94E" w14:textId="77777777" w:rsidR="00816F38" w:rsidRPr="00816F38" w:rsidRDefault="00816F38" w:rsidP="00816F38">
            <w:pPr>
              <w:pStyle w:val="ListParagraph"/>
            </w:pPr>
            <w:r w:rsidRPr="00816F38">
              <w:t>2745.236084</w:t>
            </w:r>
          </w:p>
        </w:tc>
        <w:tc>
          <w:tcPr>
            <w:tcW w:w="1060" w:type="dxa"/>
            <w:noWrap/>
            <w:hideMark/>
          </w:tcPr>
          <w:p w14:paraId="3D5E51F1" w14:textId="77777777" w:rsidR="00816F38" w:rsidRPr="00816F38" w:rsidRDefault="00816F38" w:rsidP="00816F38">
            <w:pPr>
              <w:pStyle w:val="ListParagraph"/>
            </w:pPr>
            <w:r w:rsidRPr="00816F38">
              <w:t>3940.436035</w:t>
            </w:r>
          </w:p>
        </w:tc>
        <w:tc>
          <w:tcPr>
            <w:tcW w:w="1060" w:type="dxa"/>
            <w:noWrap/>
            <w:hideMark/>
          </w:tcPr>
          <w:p w14:paraId="667A6716" w14:textId="77777777" w:rsidR="00816F38" w:rsidRPr="00816F38" w:rsidRDefault="00816F38" w:rsidP="00816F38">
            <w:pPr>
              <w:pStyle w:val="ListParagraph"/>
            </w:pPr>
            <w:r w:rsidRPr="00816F38">
              <w:t>3015.912842</w:t>
            </w:r>
          </w:p>
        </w:tc>
      </w:tr>
      <w:tr w:rsidR="00816F38" w:rsidRPr="00816F38" w14:paraId="5E8C1921" w14:textId="77777777" w:rsidTr="00816F38">
        <w:trPr>
          <w:trHeight w:val="300"/>
        </w:trPr>
        <w:tc>
          <w:tcPr>
            <w:tcW w:w="2140" w:type="dxa"/>
            <w:noWrap/>
            <w:hideMark/>
          </w:tcPr>
          <w:p w14:paraId="048E1775" w14:textId="77777777" w:rsidR="00816F38" w:rsidRPr="00816F38" w:rsidRDefault="00816F38" w:rsidP="00816F38">
            <w:pPr>
              <w:pStyle w:val="ListParagraph"/>
              <w:rPr>
                <w:b/>
                <w:bCs/>
              </w:rPr>
            </w:pPr>
            <w:r w:rsidRPr="00816F38">
              <w:rPr>
                <w:b/>
                <w:bCs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5A2698DA" w14:textId="77777777" w:rsidR="00816F38" w:rsidRPr="00816F38" w:rsidRDefault="00816F38" w:rsidP="00816F38">
            <w:pPr>
              <w:pStyle w:val="ListParagraph"/>
            </w:pPr>
            <w:r w:rsidRPr="00816F38">
              <w:t>6876.717773</w:t>
            </w:r>
          </w:p>
        </w:tc>
        <w:tc>
          <w:tcPr>
            <w:tcW w:w="1060" w:type="dxa"/>
            <w:noWrap/>
            <w:hideMark/>
          </w:tcPr>
          <w:p w14:paraId="15C2D51F" w14:textId="77777777" w:rsidR="00816F38" w:rsidRPr="00816F38" w:rsidRDefault="00816F38" w:rsidP="00816F38">
            <w:pPr>
              <w:pStyle w:val="ListParagraph"/>
            </w:pPr>
            <w:r w:rsidRPr="00816F38">
              <w:t>9223.484375</w:t>
            </w:r>
          </w:p>
        </w:tc>
        <w:tc>
          <w:tcPr>
            <w:tcW w:w="1060" w:type="dxa"/>
            <w:noWrap/>
            <w:hideMark/>
          </w:tcPr>
          <w:p w14:paraId="6E76CC64" w14:textId="77777777" w:rsidR="00816F38" w:rsidRPr="00816F38" w:rsidRDefault="00816F38" w:rsidP="00816F38">
            <w:pPr>
              <w:pStyle w:val="ListParagraph"/>
            </w:pPr>
            <w:r w:rsidRPr="00816F38">
              <w:t>7803.40918</w:t>
            </w:r>
          </w:p>
        </w:tc>
      </w:tr>
      <w:tr w:rsidR="00816F38" w:rsidRPr="00816F38" w14:paraId="45557988" w14:textId="77777777" w:rsidTr="00816F38">
        <w:trPr>
          <w:trHeight w:val="300"/>
        </w:trPr>
        <w:tc>
          <w:tcPr>
            <w:tcW w:w="2140" w:type="dxa"/>
            <w:noWrap/>
            <w:hideMark/>
          </w:tcPr>
          <w:p w14:paraId="3FACEA1E" w14:textId="77777777" w:rsidR="00816F38" w:rsidRPr="00816F38" w:rsidRDefault="00816F38" w:rsidP="00816F38">
            <w:pPr>
              <w:pStyle w:val="ListParagraph"/>
              <w:rPr>
                <w:b/>
                <w:bCs/>
              </w:rPr>
            </w:pPr>
            <w:r w:rsidRPr="00816F38">
              <w:rPr>
                <w:b/>
                <w:bCs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679E66A6" w14:textId="77777777" w:rsidR="00816F38" w:rsidRPr="00816F38" w:rsidRDefault="00816F38" w:rsidP="00816F38">
            <w:pPr>
              <w:pStyle w:val="ListParagraph"/>
            </w:pPr>
            <w:r w:rsidRPr="00816F38">
              <w:t>8135.304199</w:t>
            </w:r>
          </w:p>
        </w:tc>
        <w:tc>
          <w:tcPr>
            <w:tcW w:w="1060" w:type="dxa"/>
            <w:noWrap/>
            <w:hideMark/>
          </w:tcPr>
          <w:p w14:paraId="42D4E1C5" w14:textId="77777777" w:rsidR="00816F38" w:rsidRPr="00816F38" w:rsidRDefault="00816F38" w:rsidP="00816F38">
            <w:pPr>
              <w:pStyle w:val="ListParagraph"/>
            </w:pPr>
            <w:r w:rsidRPr="00816F38">
              <w:t>11397.90332</w:t>
            </w:r>
          </w:p>
        </w:tc>
        <w:tc>
          <w:tcPr>
            <w:tcW w:w="1060" w:type="dxa"/>
            <w:noWrap/>
            <w:hideMark/>
          </w:tcPr>
          <w:p w14:paraId="7BE618E1" w14:textId="77777777" w:rsidR="00816F38" w:rsidRPr="00816F38" w:rsidRDefault="00816F38" w:rsidP="00816F38">
            <w:pPr>
              <w:pStyle w:val="ListParagraph"/>
            </w:pPr>
            <w:r w:rsidRPr="00816F38">
              <w:t>9363.463867</w:t>
            </w:r>
          </w:p>
        </w:tc>
      </w:tr>
      <w:tr w:rsidR="00816F38" w:rsidRPr="00816F38" w14:paraId="28C6B24B" w14:textId="77777777" w:rsidTr="00816F38">
        <w:trPr>
          <w:trHeight w:val="300"/>
        </w:trPr>
        <w:tc>
          <w:tcPr>
            <w:tcW w:w="2140" w:type="dxa"/>
            <w:noWrap/>
            <w:hideMark/>
          </w:tcPr>
          <w:p w14:paraId="7B2431BE" w14:textId="77777777" w:rsidR="00816F38" w:rsidRPr="00816F38" w:rsidRDefault="00816F38" w:rsidP="00816F38">
            <w:pPr>
              <w:pStyle w:val="ListParagraph"/>
              <w:rPr>
                <w:b/>
                <w:bCs/>
              </w:rPr>
            </w:pPr>
            <w:r w:rsidRPr="00816F38">
              <w:rPr>
                <w:b/>
                <w:bCs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36952FF9" w14:textId="77777777" w:rsidR="00816F38" w:rsidRPr="00816F38" w:rsidRDefault="00816F38" w:rsidP="00816F38">
            <w:pPr>
              <w:pStyle w:val="ListParagraph"/>
            </w:pPr>
            <w:r w:rsidRPr="00816F38">
              <w:t>6768.013184</w:t>
            </w:r>
          </w:p>
        </w:tc>
        <w:tc>
          <w:tcPr>
            <w:tcW w:w="1060" w:type="dxa"/>
            <w:noWrap/>
            <w:hideMark/>
          </w:tcPr>
          <w:p w14:paraId="145E374E" w14:textId="77777777" w:rsidR="00816F38" w:rsidRPr="00816F38" w:rsidRDefault="00816F38" w:rsidP="00816F38">
            <w:pPr>
              <w:pStyle w:val="ListParagraph"/>
            </w:pPr>
            <w:r w:rsidRPr="00816F38">
              <w:t>13363.65332</w:t>
            </w:r>
          </w:p>
        </w:tc>
        <w:tc>
          <w:tcPr>
            <w:tcW w:w="1060" w:type="dxa"/>
            <w:noWrap/>
            <w:hideMark/>
          </w:tcPr>
          <w:p w14:paraId="7D7C68A0" w14:textId="77777777" w:rsidR="00816F38" w:rsidRPr="00816F38" w:rsidRDefault="00816F38" w:rsidP="00816F38">
            <w:pPr>
              <w:pStyle w:val="ListParagraph"/>
            </w:pPr>
            <w:r w:rsidRPr="00816F38">
              <w:t>8568.579102</w:t>
            </w:r>
          </w:p>
        </w:tc>
      </w:tr>
    </w:tbl>
    <w:p w14:paraId="16B5A816" w14:textId="77777777" w:rsidR="00816F38" w:rsidRDefault="00816F38" w:rsidP="00816F38">
      <w:pPr>
        <w:pStyle w:val="ListParagraph"/>
      </w:pPr>
    </w:p>
    <w:p w14:paraId="6233623F" w14:textId="77777777" w:rsidR="00816F38" w:rsidRDefault="00816F38" w:rsidP="00816F38">
      <w:pPr>
        <w:pStyle w:val="ListParagraph"/>
      </w:pPr>
    </w:p>
    <w:p w14:paraId="684D0385" w14:textId="2FC82E25" w:rsidR="00816F38" w:rsidRDefault="00816F38" w:rsidP="00816F38">
      <w:pPr>
        <w:pStyle w:val="ListParagraph"/>
      </w:pPr>
      <w:r>
        <w:rPr>
          <w:noProof/>
        </w:rPr>
        <w:drawing>
          <wp:inline distT="0" distB="0" distL="0" distR="0" wp14:anchorId="2D9F070D" wp14:editId="135971EE">
            <wp:extent cx="5080000" cy="2857500"/>
            <wp:effectExtent l="0" t="0" r="0" b="0"/>
            <wp:docPr id="12" name="Chart 12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:a16="http://schemas.microsoft.com/office/drawing/2014/main" xmlns:xdr="http://schemas.openxmlformats.org/drawingml/2006/spreadsheetDrawing" xmlns="" xmlns:arto="http://schemas.microsoft.com/office/word/2006/arto" id="{746F3F4E-1C18-4F5D-8127-5A6A504D1B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165A33D" w14:textId="77777777" w:rsidR="00816F38" w:rsidRDefault="00816F38" w:rsidP="003B4F69">
      <w:pPr>
        <w:pStyle w:val="ListParagraph"/>
      </w:pPr>
    </w:p>
    <w:p w14:paraId="3333FDB4" w14:textId="77777777" w:rsidR="00816F38" w:rsidRDefault="00816F38" w:rsidP="003B4F69">
      <w:pPr>
        <w:pStyle w:val="ListParagraph"/>
      </w:pPr>
    </w:p>
    <w:p w14:paraId="6C98B21D" w14:textId="77777777" w:rsidR="00816F38" w:rsidRDefault="00816F38" w:rsidP="003B4F69">
      <w:pPr>
        <w:pStyle w:val="ListParagraph"/>
      </w:pPr>
    </w:p>
    <w:p w14:paraId="38F5F211" w14:textId="77777777" w:rsidR="00816F38" w:rsidRDefault="00816F38" w:rsidP="003B4F69">
      <w:pPr>
        <w:pStyle w:val="ListParagraph"/>
      </w:pPr>
    </w:p>
    <w:p w14:paraId="4E544B38" w14:textId="52753BB5" w:rsidR="00816F38" w:rsidRDefault="008C7BF8" w:rsidP="00816F38">
      <w:pPr>
        <w:pStyle w:val="ListParagraph"/>
        <w:numPr>
          <w:ilvl w:val="0"/>
          <w:numId w:val="16"/>
        </w:numPr>
      </w:pPr>
      <w:r>
        <w:t>8MB THROUGHPUT</w:t>
      </w:r>
    </w:p>
    <w:p w14:paraId="447B8A4B" w14:textId="77777777" w:rsidR="008C7BF8" w:rsidRDefault="008C7BF8" w:rsidP="008C7BF8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0"/>
        <w:gridCol w:w="2107"/>
        <w:gridCol w:w="2107"/>
        <w:gridCol w:w="2107"/>
      </w:tblGrid>
      <w:tr w:rsidR="008C7BF8" w:rsidRPr="008C7BF8" w14:paraId="36F710B3" w14:textId="77777777" w:rsidTr="008C7BF8">
        <w:trPr>
          <w:trHeight w:val="300"/>
        </w:trPr>
        <w:tc>
          <w:tcPr>
            <w:tcW w:w="2120" w:type="dxa"/>
            <w:noWrap/>
            <w:hideMark/>
          </w:tcPr>
          <w:p w14:paraId="5876E64A" w14:textId="77777777" w:rsidR="008C7BF8" w:rsidRPr="008C7BF8" w:rsidRDefault="008C7BF8" w:rsidP="008C7BF8">
            <w:pPr>
              <w:pStyle w:val="ListParagraph"/>
              <w:rPr>
                <w:b/>
                <w:bCs/>
              </w:rPr>
            </w:pPr>
            <w:r w:rsidRPr="008C7BF8">
              <w:rPr>
                <w:b/>
                <w:bCs/>
              </w:rPr>
              <w:t>Number of Threads</w:t>
            </w:r>
          </w:p>
        </w:tc>
        <w:tc>
          <w:tcPr>
            <w:tcW w:w="1060" w:type="dxa"/>
            <w:noWrap/>
            <w:hideMark/>
          </w:tcPr>
          <w:p w14:paraId="646D8BD5" w14:textId="77777777" w:rsidR="008C7BF8" w:rsidRPr="008C7BF8" w:rsidRDefault="008C7BF8" w:rsidP="008C7BF8">
            <w:pPr>
              <w:pStyle w:val="ListParagraph"/>
              <w:rPr>
                <w:b/>
                <w:bCs/>
              </w:rPr>
            </w:pPr>
            <w:proofErr w:type="spellStart"/>
            <w:r w:rsidRPr="008C7BF8">
              <w:rPr>
                <w:b/>
                <w:bCs/>
              </w:rPr>
              <w:t>Seq</w:t>
            </w:r>
            <w:proofErr w:type="spellEnd"/>
            <w:r w:rsidRPr="008C7BF8">
              <w:rPr>
                <w:b/>
                <w:bCs/>
              </w:rPr>
              <w:t xml:space="preserve"> RW</w:t>
            </w:r>
          </w:p>
        </w:tc>
        <w:tc>
          <w:tcPr>
            <w:tcW w:w="1060" w:type="dxa"/>
            <w:noWrap/>
            <w:hideMark/>
          </w:tcPr>
          <w:p w14:paraId="599A5A3F" w14:textId="77777777" w:rsidR="008C7BF8" w:rsidRPr="008C7BF8" w:rsidRDefault="008C7BF8" w:rsidP="008C7BF8">
            <w:pPr>
              <w:pStyle w:val="ListParagraph"/>
              <w:rPr>
                <w:b/>
                <w:bCs/>
              </w:rPr>
            </w:pPr>
            <w:proofErr w:type="spellStart"/>
            <w:r w:rsidRPr="008C7BF8">
              <w:rPr>
                <w:b/>
                <w:bCs/>
              </w:rPr>
              <w:t>Seq</w:t>
            </w:r>
            <w:proofErr w:type="spellEnd"/>
            <w:r w:rsidRPr="008C7BF8">
              <w:rPr>
                <w:b/>
                <w:bCs/>
              </w:rPr>
              <w:t xml:space="preserve"> W</w:t>
            </w:r>
          </w:p>
        </w:tc>
        <w:tc>
          <w:tcPr>
            <w:tcW w:w="1060" w:type="dxa"/>
            <w:noWrap/>
            <w:hideMark/>
          </w:tcPr>
          <w:p w14:paraId="118503FF" w14:textId="77777777" w:rsidR="008C7BF8" w:rsidRPr="008C7BF8" w:rsidRDefault="008C7BF8" w:rsidP="008C7BF8">
            <w:pPr>
              <w:pStyle w:val="ListParagraph"/>
              <w:rPr>
                <w:b/>
                <w:bCs/>
              </w:rPr>
            </w:pPr>
            <w:r w:rsidRPr="008C7BF8">
              <w:rPr>
                <w:b/>
                <w:bCs/>
              </w:rPr>
              <w:t>Ran W</w:t>
            </w:r>
          </w:p>
        </w:tc>
      </w:tr>
      <w:tr w:rsidR="008C7BF8" w:rsidRPr="008C7BF8" w14:paraId="16A5A565" w14:textId="77777777" w:rsidTr="008C7BF8">
        <w:trPr>
          <w:trHeight w:val="300"/>
        </w:trPr>
        <w:tc>
          <w:tcPr>
            <w:tcW w:w="2120" w:type="dxa"/>
            <w:noWrap/>
            <w:hideMark/>
          </w:tcPr>
          <w:p w14:paraId="3F486C4F" w14:textId="77777777" w:rsidR="008C7BF8" w:rsidRPr="008C7BF8" w:rsidRDefault="008C7BF8" w:rsidP="008C7BF8">
            <w:pPr>
              <w:pStyle w:val="ListParagraph"/>
              <w:rPr>
                <w:b/>
                <w:bCs/>
              </w:rPr>
            </w:pPr>
            <w:r w:rsidRPr="008C7BF8">
              <w:rPr>
                <w:b/>
                <w:bCs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586FDEE6" w14:textId="77777777" w:rsidR="008C7BF8" w:rsidRPr="008C7BF8" w:rsidRDefault="008C7BF8" w:rsidP="008C7BF8">
            <w:pPr>
              <w:pStyle w:val="ListParagraph"/>
            </w:pPr>
            <w:r w:rsidRPr="008C7BF8">
              <w:t>2576.082031</w:t>
            </w:r>
          </w:p>
        </w:tc>
        <w:tc>
          <w:tcPr>
            <w:tcW w:w="1060" w:type="dxa"/>
            <w:noWrap/>
            <w:hideMark/>
          </w:tcPr>
          <w:p w14:paraId="56C71357" w14:textId="77777777" w:rsidR="008C7BF8" w:rsidRPr="008C7BF8" w:rsidRDefault="008C7BF8" w:rsidP="008C7BF8">
            <w:pPr>
              <w:pStyle w:val="ListParagraph"/>
            </w:pPr>
            <w:r w:rsidRPr="008C7BF8">
              <w:t>4051.25415</w:t>
            </w:r>
          </w:p>
        </w:tc>
        <w:tc>
          <w:tcPr>
            <w:tcW w:w="1060" w:type="dxa"/>
            <w:noWrap/>
            <w:hideMark/>
          </w:tcPr>
          <w:p w14:paraId="2E3DDF20" w14:textId="77777777" w:rsidR="008C7BF8" w:rsidRPr="008C7BF8" w:rsidRDefault="008C7BF8" w:rsidP="008C7BF8">
            <w:pPr>
              <w:pStyle w:val="ListParagraph"/>
            </w:pPr>
            <w:r w:rsidRPr="008C7BF8">
              <w:t>4803.891602</w:t>
            </w:r>
          </w:p>
        </w:tc>
      </w:tr>
      <w:tr w:rsidR="008C7BF8" w:rsidRPr="008C7BF8" w14:paraId="1BF19803" w14:textId="77777777" w:rsidTr="008C7BF8">
        <w:trPr>
          <w:trHeight w:val="300"/>
        </w:trPr>
        <w:tc>
          <w:tcPr>
            <w:tcW w:w="2120" w:type="dxa"/>
            <w:noWrap/>
            <w:hideMark/>
          </w:tcPr>
          <w:p w14:paraId="6BC6D434" w14:textId="77777777" w:rsidR="008C7BF8" w:rsidRPr="008C7BF8" w:rsidRDefault="008C7BF8" w:rsidP="008C7BF8">
            <w:pPr>
              <w:pStyle w:val="ListParagraph"/>
              <w:rPr>
                <w:b/>
                <w:bCs/>
              </w:rPr>
            </w:pPr>
            <w:r w:rsidRPr="008C7BF8">
              <w:rPr>
                <w:b/>
                <w:bCs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45C7B7CA" w14:textId="77777777" w:rsidR="008C7BF8" w:rsidRPr="008C7BF8" w:rsidRDefault="008C7BF8" w:rsidP="008C7BF8">
            <w:pPr>
              <w:pStyle w:val="ListParagraph"/>
            </w:pPr>
            <w:r w:rsidRPr="008C7BF8">
              <w:t>6389.178711</w:t>
            </w:r>
          </w:p>
        </w:tc>
        <w:tc>
          <w:tcPr>
            <w:tcW w:w="1060" w:type="dxa"/>
            <w:noWrap/>
            <w:hideMark/>
          </w:tcPr>
          <w:p w14:paraId="19E2A59D" w14:textId="77777777" w:rsidR="008C7BF8" w:rsidRPr="008C7BF8" w:rsidRDefault="008C7BF8" w:rsidP="008C7BF8">
            <w:pPr>
              <w:pStyle w:val="ListParagraph"/>
            </w:pPr>
            <w:r w:rsidRPr="008C7BF8">
              <w:t>9776.725586</w:t>
            </w:r>
          </w:p>
        </w:tc>
        <w:tc>
          <w:tcPr>
            <w:tcW w:w="1060" w:type="dxa"/>
            <w:noWrap/>
            <w:hideMark/>
          </w:tcPr>
          <w:p w14:paraId="26F83AB9" w14:textId="77777777" w:rsidR="008C7BF8" w:rsidRPr="008C7BF8" w:rsidRDefault="008C7BF8" w:rsidP="008C7BF8">
            <w:pPr>
              <w:pStyle w:val="ListParagraph"/>
            </w:pPr>
            <w:r w:rsidRPr="008C7BF8">
              <w:t>9611.345703</w:t>
            </w:r>
          </w:p>
        </w:tc>
      </w:tr>
      <w:tr w:rsidR="008C7BF8" w:rsidRPr="008C7BF8" w14:paraId="35ED1765" w14:textId="77777777" w:rsidTr="008C7BF8">
        <w:trPr>
          <w:trHeight w:val="300"/>
        </w:trPr>
        <w:tc>
          <w:tcPr>
            <w:tcW w:w="2120" w:type="dxa"/>
            <w:noWrap/>
            <w:hideMark/>
          </w:tcPr>
          <w:p w14:paraId="1E616589" w14:textId="77777777" w:rsidR="008C7BF8" w:rsidRPr="008C7BF8" w:rsidRDefault="008C7BF8" w:rsidP="008C7BF8">
            <w:pPr>
              <w:pStyle w:val="ListParagraph"/>
              <w:rPr>
                <w:b/>
                <w:bCs/>
              </w:rPr>
            </w:pPr>
            <w:r w:rsidRPr="008C7BF8">
              <w:rPr>
                <w:b/>
                <w:bCs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19810653" w14:textId="77777777" w:rsidR="008C7BF8" w:rsidRPr="008C7BF8" w:rsidRDefault="008C7BF8" w:rsidP="008C7BF8">
            <w:pPr>
              <w:pStyle w:val="ListParagraph"/>
            </w:pPr>
            <w:r w:rsidRPr="008C7BF8">
              <w:t>8976.748047</w:t>
            </w:r>
          </w:p>
        </w:tc>
        <w:tc>
          <w:tcPr>
            <w:tcW w:w="1060" w:type="dxa"/>
            <w:noWrap/>
            <w:hideMark/>
          </w:tcPr>
          <w:p w14:paraId="05DC518F" w14:textId="77777777" w:rsidR="008C7BF8" w:rsidRPr="008C7BF8" w:rsidRDefault="008C7BF8" w:rsidP="008C7BF8">
            <w:pPr>
              <w:pStyle w:val="ListParagraph"/>
            </w:pPr>
            <w:r w:rsidRPr="008C7BF8">
              <w:t>13403.99219</w:t>
            </w:r>
          </w:p>
        </w:tc>
        <w:tc>
          <w:tcPr>
            <w:tcW w:w="1060" w:type="dxa"/>
            <w:noWrap/>
            <w:hideMark/>
          </w:tcPr>
          <w:p w14:paraId="70317F49" w14:textId="77777777" w:rsidR="008C7BF8" w:rsidRPr="008C7BF8" w:rsidRDefault="008C7BF8" w:rsidP="008C7BF8">
            <w:pPr>
              <w:pStyle w:val="ListParagraph"/>
            </w:pPr>
            <w:r w:rsidRPr="008C7BF8">
              <w:t>12868.6543</w:t>
            </w:r>
          </w:p>
        </w:tc>
      </w:tr>
      <w:tr w:rsidR="008C7BF8" w:rsidRPr="008C7BF8" w14:paraId="20A3E1B1" w14:textId="77777777" w:rsidTr="008C7BF8">
        <w:trPr>
          <w:trHeight w:val="300"/>
        </w:trPr>
        <w:tc>
          <w:tcPr>
            <w:tcW w:w="2120" w:type="dxa"/>
            <w:noWrap/>
            <w:hideMark/>
          </w:tcPr>
          <w:p w14:paraId="63A74B8A" w14:textId="77777777" w:rsidR="008C7BF8" w:rsidRPr="008C7BF8" w:rsidRDefault="008C7BF8" w:rsidP="008C7BF8">
            <w:pPr>
              <w:pStyle w:val="ListParagraph"/>
              <w:rPr>
                <w:b/>
                <w:bCs/>
              </w:rPr>
            </w:pPr>
            <w:r w:rsidRPr="008C7BF8">
              <w:rPr>
                <w:b/>
                <w:bCs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2409E2C6" w14:textId="77777777" w:rsidR="008C7BF8" w:rsidRPr="008C7BF8" w:rsidRDefault="008C7BF8" w:rsidP="008C7BF8">
            <w:pPr>
              <w:pStyle w:val="ListParagraph"/>
            </w:pPr>
            <w:r w:rsidRPr="008C7BF8">
              <w:t>10030.27148</w:t>
            </w:r>
          </w:p>
        </w:tc>
        <w:tc>
          <w:tcPr>
            <w:tcW w:w="1060" w:type="dxa"/>
            <w:noWrap/>
            <w:hideMark/>
          </w:tcPr>
          <w:p w14:paraId="2A4D8027" w14:textId="77777777" w:rsidR="008C7BF8" w:rsidRPr="008C7BF8" w:rsidRDefault="008C7BF8" w:rsidP="008C7BF8">
            <w:pPr>
              <w:pStyle w:val="ListParagraph"/>
            </w:pPr>
            <w:r w:rsidRPr="008C7BF8">
              <w:t>11660.20801</w:t>
            </w:r>
          </w:p>
        </w:tc>
        <w:tc>
          <w:tcPr>
            <w:tcW w:w="1060" w:type="dxa"/>
            <w:noWrap/>
            <w:hideMark/>
          </w:tcPr>
          <w:p w14:paraId="7A3A10CF" w14:textId="77777777" w:rsidR="008C7BF8" w:rsidRPr="008C7BF8" w:rsidRDefault="008C7BF8" w:rsidP="008C7BF8">
            <w:pPr>
              <w:pStyle w:val="ListParagraph"/>
            </w:pPr>
            <w:r w:rsidRPr="008C7BF8">
              <w:t>12111.06445</w:t>
            </w:r>
          </w:p>
        </w:tc>
      </w:tr>
    </w:tbl>
    <w:p w14:paraId="76806E22" w14:textId="77777777" w:rsidR="008C7BF8" w:rsidRDefault="008C7BF8" w:rsidP="008C7BF8">
      <w:pPr>
        <w:pStyle w:val="ListParagraph"/>
      </w:pPr>
    </w:p>
    <w:p w14:paraId="6700B0F1" w14:textId="77777777" w:rsidR="008C7BF8" w:rsidRDefault="008C7BF8" w:rsidP="008C7BF8">
      <w:pPr>
        <w:pStyle w:val="ListParagraph"/>
      </w:pPr>
    </w:p>
    <w:p w14:paraId="20910AE8" w14:textId="09D33AC6" w:rsidR="008C7BF8" w:rsidRDefault="008C7BF8" w:rsidP="008C7BF8">
      <w:pPr>
        <w:pStyle w:val="ListParagraph"/>
      </w:pPr>
      <w:r>
        <w:rPr>
          <w:noProof/>
        </w:rPr>
        <w:drawing>
          <wp:inline distT="0" distB="0" distL="0" distR="0" wp14:anchorId="07826400" wp14:editId="15C7716B">
            <wp:extent cx="5016500" cy="2857500"/>
            <wp:effectExtent l="0" t="0" r="0" b="0"/>
            <wp:docPr id="13" name="Chart 13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:a16="http://schemas.microsoft.com/office/drawing/2014/main" xmlns:xdr="http://schemas.openxmlformats.org/drawingml/2006/spreadsheetDrawing" xmlns="" xmlns:arto="http://schemas.microsoft.com/office/word/2006/arto" id="{D1BD0382-CD95-46EE-BAD1-C040EBE703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2AC0A96" w14:textId="77777777" w:rsidR="008C7BF8" w:rsidRDefault="008C7BF8" w:rsidP="008C7BF8">
      <w:pPr>
        <w:pStyle w:val="ListParagraph"/>
      </w:pPr>
    </w:p>
    <w:p w14:paraId="576ED3D5" w14:textId="77777777" w:rsidR="008C7BF8" w:rsidRDefault="008C7BF8" w:rsidP="008C7BF8">
      <w:pPr>
        <w:pStyle w:val="ListParagraph"/>
      </w:pPr>
    </w:p>
    <w:p w14:paraId="51C181B9" w14:textId="0319A353" w:rsidR="008C7BF8" w:rsidRDefault="008C7BF8" w:rsidP="008C7BF8">
      <w:pPr>
        <w:pStyle w:val="ListParagraph"/>
        <w:numPr>
          <w:ilvl w:val="0"/>
          <w:numId w:val="16"/>
        </w:numPr>
      </w:pPr>
      <w:r>
        <w:t>80MB THROUGHPUT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1437"/>
        <w:gridCol w:w="1387"/>
        <w:gridCol w:w="1387"/>
      </w:tblGrid>
      <w:tr w:rsidR="008C7BF8" w:rsidRPr="008C7BF8" w14:paraId="6F421903" w14:textId="77777777" w:rsidTr="008C7BF8">
        <w:trPr>
          <w:trHeight w:val="300"/>
        </w:trPr>
        <w:tc>
          <w:tcPr>
            <w:tcW w:w="2160" w:type="dxa"/>
            <w:noWrap/>
            <w:hideMark/>
          </w:tcPr>
          <w:p w14:paraId="4AC01BC4" w14:textId="77777777" w:rsidR="008C7BF8" w:rsidRPr="008C7BF8" w:rsidRDefault="008C7BF8" w:rsidP="008C7BF8">
            <w:pPr>
              <w:rPr>
                <w:b/>
                <w:bCs/>
              </w:rPr>
            </w:pPr>
            <w:r w:rsidRPr="008C7BF8">
              <w:rPr>
                <w:b/>
                <w:bCs/>
              </w:rPr>
              <w:t>Number of Threads</w:t>
            </w:r>
          </w:p>
        </w:tc>
        <w:tc>
          <w:tcPr>
            <w:tcW w:w="1340" w:type="dxa"/>
            <w:noWrap/>
            <w:hideMark/>
          </w:tcPr>
          <w:p w14:paraId="46F612D5" w14:textId="77777777" w:rsidR="008C7BF8" w:rsidRPr="008C7BF8" w:rsidRDefault="008C7BF8" w:rsidP="008C7BF8">
            <w:pPr>
              <w:rPr>
                <w:b/>
                <w:bCs/>
              </w:rPr>
            </w:pPr>
            <w:proofErr w:type="spellStart"/>
            <w:r w:rsidRPr="008C7BF8">
              <w:rPr>
                <w:b/>
                <w:bCs/>
              </w:rPr>
              <w:t>Seq</w:t>
            </w:r>
            <w:proofErr w:type="spellEnd"/>
            <w:r w:rsidRPr="008C7BF8">
              <w:rPr>
                <w:b/>
                <w:bCs/>
              </w:rPr>
              <w:t xml:space="preserve"> RW</w:t>
            </w:r>
          </w:p>
        </w:tc>
        <w:tc>
          <w:tcPr>
            <w:tcW w:w="1060" w:type="dxa"/>
            <w:noWrap/>
            <w:hideMark/>
          </w:tcPr>
          <w:p w14:paraId="693D4D0B" w14:textId="77777777" w:rsidR="008C7BF8" w:rsidRPr="008C7BF8" w:rsidRDefault="008C7BF8" w:rsidP="008C7BF8">
            <w:pPr>
              <w:rPr>
                <w:b/>
                <w:bCs/>
              </w:rPr>
            </w:pPr>
            <w:proofErr w:type="spellStart"/>
            <w:r w:rsidRPr="008C7BF8">
              <w:rPr>
                <w:b/>
                <w:bCs/>
              </w:rPr>
              <w:t>Seq</w:t>
            </w:r>
            <w:proofErr w:type="spellEnd"/>
            <w:r w:rsidRPr="008C7BF8">
              <w:rPr>
                <w:b/>
                <w:bCs/>
              </w:rPr>
              <w:t xml:space="preserve"> W</w:t>
            </w:r>
          </w:p>
        </w:tc>
        <w:tc>
          <w:tcPr>
            <w:tcW w:w="1060" w:type="dxa"/>
            <w:noWrap/>
            <w:hideMark/>
          </w:tcPr>
          <w:p w14:paraId="6FC18CC3" w14:textId="77777777" w:rsidR="008C7BF8" w:rsidRPr="008C7BF8" w:rsidRDefault="008C7BF8" w:rsidP="008C7BF8">
            <w:pPr>
              <w:rPr>
                <w:b/>
                <w:bCs/>
              </w:rPr>
            </w:pPr>
            <w:r w:rsidRPr="008C7BF8">
              <w:rPr>
                <w:b/>
                <w:bCs/>
              </w:rPr>
              <w:t>Ran W</w:t>
            </w:r>
          </w:p>
        </w:tc>
      </w:tr>
      <w:tr w:rsidR="008C7BF8" w:rsidRPr="008C7BF8" w14:paraId="7DEFAE6E" w14:textId="77777777" w:rsidTr="008C7BF8">
        <w:trPr>
          <w:trHeight w:val="300"/>
        </w:trPr>
        <w:tc>
          <w:tcPr>
            <w:tcW w:w="2160" w:type="dxa"/>
            <w:noWrap/>
            <w:hideMark/>
          </w:tcPr>
          <w:p w14:paraId="55C671D0" w14:textId="77777777" w:rsidR="008C7BF8" w:rsidRPr="008C7BF8" w:rsidRDefault="008C7BF8" w:rsidP="008C7BF8">
            <w:pPr>
              <w:rPr>
                <w:b/>
                <w:bCs/>
              </w:rPr>
            </w:pPr>
            <w:r w:rsidRPr="008C7BF8">
              <w:rPr>
                <w:b/>
                <w:bCs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39091DCB" w14:textId="77777777" w:rsidR="008C7BF8" w:rsidRPr="008C7BF8" w:rsidRDefault="008C7BF8" w:rsidP="008C7BF8">
            <w:r w:rsidRPr="008C7BF8">
              <w:t> 2688.454346</w:t>
            </w:r>
          </w:p>
        </w:tc>
        <w:tc>
          <w:tcPr>
            <w:tcW w:w="1060" w:type="dxa"/>
            <w:noWrap/>
            <w:hideMark/>
          </w:tcPr>
          <w:p w14:paraId="2DC8B76F" w14:textId="77777777" w:rsidR="008C7BF8" w:rsidRPr="008C7BF8" w:rsidRDefault="008C7BF8" w:rsidP="008C7BF8">
            <w:r w:rsidRPr="008C7BF8">
              <w:t>4159.290527</w:t>
            </w:r>
          </w:p>
        </w:tc>
        <w:tc>
          <w:tcPr>
            <w:tcW w:w="1060" w:type="dxa"/>
            <w:noWrap/>
            <w:hideMark/>
          </w:tcPr>
          <w:p w14:paraId="0831EA21" w14:textId="77777777" w:rsidR="008C7BF8" w:rsidRPr="008C7BF8" w:rsidRDefault="008C7BF8" w:rsidP="008C7BF8">
            <w:r w:rsidRPr="008C7BF8">
              <w:t>5471.248535</w:t>
            </w:r>
          </w:p>
        </w:tc>
      </w:tr>
      <w:tr w:rsidR="008C7BF8" w:rsidRPr="008C7BF8" w14:paraId="3BD34A70" w14:textId="77777777" w:rsidTr="008C7BF8">
        <w:trPr>
          <w:trHeight w:val="300"/>
        </w:trPr>
        <w:tc>
          <w:tcPr>
            <w:tcW w:w="2160" w:type="dxa"/>
            <w:noWrap/>
            <w:hideMark/>
          </w:tcPr>
          <w:p w14:paraId="6F03A5DF" w14:textId="77777777" w:rsidR="008C7BF8" w:rsidRPr="008C7BF8" w:rsidRDefault="008C7BF8" w:rsidP="008C7BF8">
            <w:pPr>
              <w:rPr>
                <w:b/>
                <w:bCs/>
              </w:rPr>
            </w:pPr>
            <w:r w:rsidRPr="008C7BF8">
              <w:rPr>
                <w:b/>
                <w:bCs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79FF5C36" w14:textId="77777777" w:rsidR="008C7BF8" w:rsidRPr="008C7BF8" w:rsidRDefault="008C7BF8" w:rsidP="008C7BF8">
            <w:r w:rsidRPr="008C7BF8">
              <w:t>7169.160156</w:t>
            </w:r>
          </w:p>
        </w:tc>
        <w:tc>
          <w:tcPr>
            <w:tcW w:w="1060" w:type="dxa"/>
            <w:noWrap/>
            <w:hideMark/>
          </w:tcPr>
          <w:p w14:paraId="54817BBA" w14:textId="77777777" w:rsidR="008C7BF8" w:rsidRPr="008C7BF8" w:rsidRDefault="008C7BF8" w:rsidP="008C7BF8">
            <w:r w:rsidRPr="008C7BF8">
              <w:t>11011.5625</w:t>
            </w:r>
          </w:p>
        </w:tc>
        <w:tc>
          <w:tcPr>
            <w:tcW w:w="1060" w:type="dxa"/>
            <w:noWrap/>
            <w:hideMark/>
          </w:tcPr>
          <w:p w14:paraId="06746F02" w14:textId="77777777" w:rsidR="008C7BF8" w:rsidRPr="008C7BF8" w:rsidRDefault="008C7BF8" w:rsidP="008C7BF8">
            <w:r w:rsidRPr="008C7BF8">
              <w:t>10397.96777</w:t>
            </w:r>
          </w:p>
        </w:tc>
      </w:tr>
      <w:tr w:rsidR="008C7BF8" w:rsidRPr="008C7BF8" w14:paraId="1BB59818" w14:textId="77777777" w:rsidTr="008C7BF8">
        <w:trPr>
          <w:trHeight w:val="300"/>
        </w:trPr>
        <w:tc>
          <w:tcPr>
            <w:tcW w:w="2160" w:type="dxa"/>
            <w:noWrap/>
            <w:hideMark/>
          </w:tcPr>
          <w:p w14:paraId="33DB72B2" w14:textId="77777777" w:rsidR="008C7BF8" w:rsidRPr="008C7BF8" w:rsidRDefault="008C7BF8" w:rsidP="008C7BF8">
            <w:pPr>
              <w:rPr>
                <w:b/>
                <w:bCs/>
              </w:rPr>
            </w:pPr>
            <w:r w:rsidRPr="008C7BF8">
              <w:rPr>
                <w:b/>
                <w:bCs/>
              </w:rPr>
              <w:t>4</w:t>
            </w:r>
          </w:p>
        </w:tc>
        <w:tc>
          <w:tcPr>
            <w:tcW w:w="1340" w:type="dxa"/>
            <w:noWrap/>
            <w:hideMark/>
          </w:tcPr>
          <w:p w14:paraId="04CBDF80" w14:textId="77777777" w:rsidR="008C7BF8" w:rsidRPr="008C7BF8" w:rsidRDefault="008C7BF8" w:rsidP="008C7BF8">
            <w:r w:rsidRPr="008C7BF8">
              <w:t>10624.94727</w:t>
            </w:r>
          </w:p>
        </w:tc>
        <w:tc>
          <w:tcPr>
            <w:tcW w:w="1060" w:type="dxa"/>
            <w:noWrap/>
            <w:hideMark/>
          </w:tcPr>
          <w:p w14:paraId="1C49D3E5" w14:textId="77777777" w:rsidR="008C7BF8" w:rsidRPr="008C7BF8" w:rsidRDefault="008C7BF8" w:rsidP="008C7BF8">
            <w:r w:rsidRPr="008C7BF8">
              <w:t>14264.97266</w:t>
            </w:r>
          </w:p>
        </w:tc>
        <w:tc>
          <w:tcPr>
            <w:tcW w:w="1060" w:type="dxa"/>
            <w:noWrap/>
            <w:hideMark/>
          </w:tcPr>
          <w:p w14:paraId="5752B9FA" w14:textId="77777777" w:rsidR="008C7BF8" w:rsidRPr="008C7BF8" w:rsidRDefault="008C7BF8" w:rsidP="008C7BF8">
            <w:r w:rsidRPr="008C7BF8">
              <w:t>14478.45801</w:t>
            </w:r>
          </w:p>
        </w:tc>
      </w:tr>
      <w:tr w:rsidR="008C7BF8" w:rsidRPr="008C7BF8" w14:paraId="26B31986" w14:textId="77777777" w:rsidTr="008C7BF8">
        <w:trPr>
          <w:trHeight w:val="300"/>
        </w:trPr>
        <w:tc>
          <w:tcPr>
            <w:tcW w:w="2160" w:type="dxa"/>
            <w:noWrap/>
            <w:hideMark/>
          </w:tcPr>
          <w:p w14:paraId="20989641" w14:textId="77777777" w:rsidR="008C7BF8" w:rsidRPr="008C7BF8" w:rsidRDefault="008C7BF8" w:rsidP="008C7BF8">
            <w:pPr>
              <w:rPr>
                <w:b/>
                <w:bCs/>
              </w:rPr>
            </w:pPr>
            <w:r w:rsidRPr="008C7BF8">
              <w:rPr>
                <w:b/>
                <w:bCs/>
              </w:rPr>
              <w:t>8</w:t>
            </w:r>
          </w:p>
        </w:tc>
        <w:tc>
          <w:tcPr>
            <w:tcW w:w="1340" w:type="dxa"/>
            <w:noWrap/>
            <w:hideMark/>
          </w:tcPr>
          <w:p w14:paraId="18C904AC" w14:textId="77777777" w:rsidR="008C7BF8" w:rsidRPr="008C7BF8" w:rsidRDefault="008C7BF8" w:rsidP="008C7BF8">
            <w:r w:rsidRPr="008C7BF8">
              <w:t>13222.74902</w:t>
            </w:r>
          </w:p>
        </w:tc>
        <w:tc>
          <w:tcPr>
            <w:tcW w:w="1060" w:type="dxa"/>
            <w:noWrap/>
            <w:hideMark/>
          </w:tcPr>
          <w:p w14:paraId="72C4F1C7" w14:textId="77777777" w:rsidR="008C7BF8" w:rsidRPr="008C7BF8" w:rsidRDefault="008C7BF8" w:rsidP="008C7BF8">
            <w:bookmarkStart w:id="1" w:name="OLE_LINK3"/>
            <w:r w:rsidRPr="008C7BF8">
              <w:t>15960.06055</w:t>
            </w:r>
            <w:bookmarkEnd w:id="1"/>
          </w:p>
        </w:tc>
        <w:tc>
          <w:tcPr>
            <w:tcW w:w="1060" w:type="dxa"/>
            <w:noWrap/>
            <w:hideMark/>
          </w:tcPr>
          <w:p w14:paraId="087C6172" w14:textId="12FC9829" w:rsidR="008C7BF8" w:rsidRPr="008C7BF8" w:rsidRDefault="008C7BF8" w:rsidP="008C7BF8">
            <w:r w:rsidRPr="008C7BF8">
              <w:t>15960.06055</w:t>
            </w:r>
          </w:p>
        </w:tc>
      </w:tr>
    </w:tbl>
    <w:p w14:paraId="103602E4" w14:textId="77777777" w:rsidR="008C7BF8" w:rsidRDefault="008C7BF8" w:rsidP="008C7BF8"/>
    <w:p w14:paraId="12D68368" w14:textId="77777777" w:rsidR="00816F38" w:rsidRDefault="00816F38" w:rsidP="003B4F69">
      <w:pPr>
        <w:pStyle w:val="ListParagraph"/>
      </w:pPr>
    </w:p>
    <w:p w14:paraId="4A7BDB03" w14:textId="77777777" w:rsidR="00816F38" w:rsidRDefault="00816F38" w:rsidP="003B4F69">
      <w:pPr>
        <w:pStyle w:val="ListParagraph"/>
      </w:pPr>
    </w:p>
    <w:p w14:paraId="0C8DDEB4" w14:textId="77777777" w:rsidR="00816F38" w:rsidRDefault="00816F38" w:rsidP="003B4F69">
      <w:pPr>
        <w:pStyle w:val="ListParagraph"/>
      </w:pPr>
    </w:p>
    <w:p w14:paraId="43CA4710" w14:textId="6C519E50" w:rsidR="00647974" w:rsidRDefault="008C7BF8" w:rsidP="00647974">
      <w:r>
        <w:rPr>
          <w:noProof/>
        </w:rPr>
        <w:drawing>
          <wp:inline distT="0" distB="0" distL="0" distR="0" wp14:anchorId="12335B2D" wp14:editId="6E80E4F1">
            <wp:extent cx="5080000" cy="2857500"/>
            <wp:effectExtent l="0" t="0" r="0" b="0"/>
            <wp:docPr id="16" name="Chart 16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:a16="http://schemas.microsoft.com/office/drawing/2014/main" xmlns:xdr="http://schemas.openxmlformats.org/drawingml/2006/spreadsheetDrawing" xmlns="" xmlns:arto="http://schemas.microsoft.com/office/word/2006/arto" id="{5051AED8-E962-450C-B3C2-873449DD06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6555FCC" w14:textId="77777777" w:rsidR="0088510C" w:rsidRDefault="0088510C" w:rsidP="00647974"/>
    <w:p w14:paraId="0448E549" w14:textId="608129C2" w:rsidR="0088510C" w:rsidRDefault="0088510C" w:rsidP="00647974">
      <w:r>
        <w:t>Theoretical Calculations:</w:t>
      </w:r>
    </w:p>
    <w:p w14:paraId="630E72D2" w14:textId="6A06EEDD" w:rsidR="00DC5541" w:rsidRDefault="0088510C" w:rsidP="00647974">
      <w:r>
        <w:t>Memory Bandwidth=Data transfer per clock *</w:t>
      </w:r>
      <w:proofErr w:type="spellStart"/>
      <w:r>
        <w:t>Clock</w:t>
      </w:r>
      <w:proofErr w:type="spellEnd"/>
      <w:r>
        <w:t xml:space="preserve"> frequency *memory bus width * number of interfaces =1*1200*64*2=19.2 GBPS</w:t>
      </w:r>
    </w:p>
    <w:p w14:paraId="3C57D142" w14:textId="19130679" w:rsidR="00DC5541" w:rsidRDefault="00EC6EF2" w:rsidP="00647974">
      <w:r>
        <w:t>STREAM BENCHMARK:</w:t>
      </w:r>
    </w:p>
    <w:p w14:paraId="7FA5DCC2" w14:textId="09EC1D83" w:rsidR="00EC6EF2" w:rsidRDefault="00EC6EF2" w:rsidP="00647974">
      <w:r>
        <w:rPr>
          <w:noProof/>
        </w:rPr>
        <w:drawing>
          <wp:inline distT="0" distB="0" distL="0" distR="0" wp14:anchorId="4234DDFE" wp14:editId="79CC17F0">
            <wp:extent cx="5943281" cy="372023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22" b="17419"/>
                    <a:stretch/>
                  </pic:blipFill>
                  <pic:spPr bwMode="auto">
                    <a:xfrm>
                      <a:off x="0" y="0"/>
                      <a:ext cx="5943600" cy="372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3AB32" w14:textId="77777777" w:rsidR="00DC5541" w:rsidRDefault="00DC5541" w:rsidP="00647974"/>
    <w:p w14:paraId="25BF4907" w14:textId="27470F98" w:rsidR="00EC6EF2" w:rsidRDefault="005B645E" w:rsidP="00647974">
      <w:r>
        <w:t>CONCLUSION:</w:t>
      </w:r>
    </w:p>
    <w:p w14:paraId="44630F19" w14:textId="26B27D4A" w:rsidR="005B645E" w:rsidRDefault="005B645E" w:rsidP="00647974">
      <w:r>
        <w:t xml:space="preserve">The </w:t>
      </w:r>
      <w:r w:rsidR="00181E08">
        <w:t>Throughput</w:t>
      </w:r>
      <w:r>
        <w:t xml:space="preserve"> increases with increase in the </w:t>
      </w:r>
      <w:r w:rsidR="00181E08">
        <w:t xml:space="preserve">number of threads </w:t>
      </w:r>
      <w:r w:rsidR="00811542">
        <w:t>up to</w:t>
      </w:r>
      <w:r w:rsidR="00181E08">
        <w:t xml:space="preserve"> four threads. After 4 threads, it drops. </w:t>
      </w:r>
    </w:p>
    <w:p w14:paraId="36614851" w14:textId="77777777" w:rsidR="00EC6EF2" w:rsidRDefault="00EC6EF2" w:rsidP="00647974"/>
    <w:p w14:paraId="4757DCD4" w14:textId="270679F7" w:rsidR="0057074D" w:rsidRDefault="0057074D" w:rsidP="00647974">
      <w:r>
        <w:t>SCREENSHOT:</w:t>
      </w:r>
    </w:p>
    <w:p w14:paraId="42150B40" w14:textId="2FD6A000" w:rsidR="00647974" w:rsidRDefault="00F12EF0" w:rsidP="00F12EF0">
      <w:pPr>
        <w:pStyle w:val="ListParagraph"/>
        <w:numPr>
          <w:ilvl w:val="0"/>
          <w:numId w:val="9"/>
        </w:numPr>
      </w:pPr>
      <w:r>
        <w:t xml:space="preserve">FOR 8b BLOCK </w:t>
      </w:r>
    </w:p>
    <w:p w14:paraId="56415E72" w14:textId="77777777" w:rsidR="00F12EF0" w:rsidRDefault="00F12EF0" w:rsidP="00F12EF0"/>
    <w:p w14:paraId="11372670" w14:textId="1D9040C4" w:rsidR="00F12EF0" w:rsidRDefault="00F12EF0" w:rsidP="00F12EF0">
      <w:r>
        <w:rPr>
          <w:noProof/>
        </w:rPr>
        <w:drawing>
          <wp:inline distT="0" distB="0" distL="0" distR="0" wp14:anchorId="6A1BE3F9" wp14:editId="7F280B90">
            <wp:extent cx="6382289" cy="5831840"/>
            <wp:effectExtent l="0" t="0" r="0" b="10160"/>
            <wp:docPr id="2" name="Picture 2" descr="../Mem%20-%20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Mem%20-%208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05"/>
                    <a:stretch/>
                  </pic:blipFill>
                  <pic:spPr bwMode="auto">
                    <a:xfrm>
                      <a:off x="0" y="0"/>
                      <a:ext cx="6397216" cy="58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528D" w14:textId="77777777" w:rsidR="00F12EF0" w:rsidRDefault="00F12EF0" w:rsidP="00F12EF0">
      <w:pPr>
        <w:pStyle w:val="ListParagraph"/>
      </w:pPr>
    </w:p>
    <w:p w14:paraId="2D72B6C0" w14:textId="4936F16D" w:rsidR="00F12EF0" w:rsidRDefault="00F12EF0" w:rsidP="00F12EF0">
      <w:pPr>
        <w:pStyle w:val="ListParagraph"/>
        <w:numPr>
          <w:ilvl w:val="0"/>
          <w:numId w:val="9"/>
        </w:numPr>
      </w:pPr>
      <w:r>
        <w:t>FOR 80kb BLOCK</w:t>
      </w:r>
    </w:p>
    <w:p w14:paraId="6E6156A3" w14:textId="7552D8B6" w:rsidR="00F12EF0" w:rsidRDefault="00F12EF0" w:rsidP="00F12EF0">
      <w:r>
        <w:rPr>
          <w:noProof/>
        </w:rPr>
        <w:drawing>
          <wp:inline distT="0" distB="0" distL="0" distR="0" wp14:anchorId="30F94627" wp14:editId="738FCAAC">
            <wp:extent cx="6646371" cy="4345940"/>
            <wp:effectExtent l="0" t="0" r="8890" b="0"/>
            <wp:docPr id="3" name="Picture 3" descr="../mem%20-%208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mem%20-%2080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33"/>
                    <a:stretch/>
                  </pic:blipFill>
                  <pic:spPr bwMode="auto">
                    <a:xfrm>
                      <a:off x="0" y="0"/>
                      <a:ext cx="6655348" cy="43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3E1FD" w14:textId="77777777" w:rsidR="00F12EF0" w:rsidRPr="00647974" w:rsidRDefault="00F12EF0" w:rsidP="00F12EF0">
      <w:pPr>
        <w:pStyle w:val="ListParagraph"/>
      </w:pPr>
    </w:p>
    <w:p w14:paraId="24D9B400" w14:textId="275428BF" w:rsidR="00F12EF0" w:rsidRDefault="00F12EF0" w:rsidP="00F12EF0">
      <w:pPr>
        <w:pStyle w:val="ListParagraph"/>
        <w:numPr>
          <w:ilvl w:val="0"/>
          <w:numId w:val="9"/>
        </w:numPr>
      </w:pPr>
      <w:r>
        <w:t>FOR 8MB BLOCK</w:t>
      </w:r>
    </w:p>
    <w:p w14:paraId="5C26C430" w14:textId="77777777" w:rsidR="00F12EF0" w:rsidRDefault="00F12EF0" w:rsidP="00F12EF0">
      <w:pPr>
        <w:pStyle w:val="ListParagraph"/>
      </w:pPr>
    </w:p>
    <w:p w14:paraId="0D0D6D4A" w14:textId="3F4DE079" w:rsidR="00F12EF0" w:rsidRDefault="00F12EF0" w:rsidP="00F12EF0">
      <w:r>
        <w:rPr>
          <w:noProof/>
        </w:rPr>
        <w:drawing>
          <wp:inline distT="0" distB="0" distL="0" distR="0" wp14:anchorId="75E6FBCA" wp14:editId="7F74C6A2">
            <wp:extent cx="6239186" cy="3910005"/>
            <wp:effectExtent l="0" t="0" r="9525" b="1905"/>
            <wp:docPr id="4" name="Picture 4" descr="../mem%20-%208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mem%20-%208M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52"/>
                    <a:stretch/>
                  </pic:blipFill>
                  <pic:spPr bwMode="auto">
                    <a:xfrm>
                      <a:off x="0" y="0"/>
                      <a:ext cx="6269665" cy="392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F21A4" w14:textId="77777777" w:rsidR="00F12EF0" w:rsidRDefault="00F12EF0" w:rsidP="00F12EF0">
      <w:pPr>
        <w:pStyle w:val="ListParagraph"/>
      </w:pPr>
    </w:p>
    <w:p w14:paraId="529A85D7" w14:textId="77777777" w:rsidR="00F12EF0" w:rsidRPr="00647974" w:rsidRDefault="00F12EF0" w:rsidP="00F12EF0">
      <w:pPr>
        <w:pStyle w:val="ListParagraph"/>
      </w:pPr>
    </w:p>
    <w:p w14:paraId="5732B968" w14:textId="4F45478C" w:rsidR="00F12EF0" w:rsidRPr="00647974" w:rsidRDefault="00F12EF0" w:rsidP="00F12EF0">
      <w:pPr>
        <w:pStyle w:val="ListParagraph"/>
        <w:numPr>
          <w:ilvl w:val="0"/>
          <w:numId w:val="9"/>
        </w:numPr>
      </w:pPr>
      <w:r>
        <w:t>FOR 80M</w:t>
      </w:r>
      <w:r>
        <w:rPr>
          <w:noProof/>
        </w:rPr>
        <w:drawing>
          <wp:inline distT="0" distB="0" distL="0" distR="0" wp14:anchorId="1C52C556" wp14:editId="38499011">
            <wp:extent cx="6186170" cy="3662434"/>
            <wp:effectExtent l="0" t="0" r="11430" b="0"/>
            <wp:docPr id="5" name="Picture 5" descr="../memory%20-%2080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memory%20-%2080M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22"/>
                    <a:stretch/>
                  </pic:blipFill>
                  <pic:spPr bwMode="auto">
                    <a:xfrm>
                      <a:off x="0" y="0"/>
                      <a:ext cx="6208132" cy="367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3BD51" w14:textId="77777777" w:rsidR="00F12EF0" w:rsidRPr="00647974" w:rsidRDefault="00F12EF0" w:rsidP="00F12EF0">
      <w:pPr>
        <w:pStyle w:val="ListParagraph"/>
      </w:pPr>
    </w:p>
    <w:p w14:paraId="0B85DDFE" w14:textId="77777777" w:rsidR="005A51EC" w:rsidRPr="0088510C" w:rsidRDefault="005A51EC" w:rsidP="005A51EC">
      <w:pPr>
        <w:pStyle w:val="Heading2"/>
        <w:rPr>
          <w:sz w:val="36"/>
          <w:szCs w:val="36"/>
        </w:rPr>
      </w:pPr>
      <w:r w:rsidRPr="0088510C">
        <w:rPr>
          <w:sz w:val="36"/>
          <w:szCs w:val="36"/>
        </w:rPr>
        <w:t>Disk Benchmark:</w:t>
      </w:r>
    </w:p>
    <w:p w14:paraId="44BC88C4" w14:textId="77777777" w:rsidR="00A96171" w:rsidRPr="00A96171" w:rsidRDefault="00A96171" w:rsidP="00A96171"/>
    <w:p w14:paraId="12F60214" w14:textId="39D38E72" w:rsidR="00A96171" w:rsidRDefault="00B94467" w:rsidP="00A96171">
      <w:r>
        <w:t>VALUES</w:t>
      </w:r>
      <w:r w:rsidR="00A96171">
        <w:t>:</w:t>
      </w:r>
    </w:p>
    <w:p w14:paraId="0FD795CF" w14:textId="1D211E38" w:rsidR="00A96171" w:rsidRDefault="008A717F" w:rsidP="00A96171">
      <w:pPr>
        <w:pStyle w:val="ListParagraph"/>
        <w:numPr>
          <w:ilvl w:val="0"/>
          <w:numId w:val="10"/>
        </w:numPr>
      </w:pPr>
      <w:r>
        <w:t>FOR DISK READ AND WRITE</w:t>
      </w:r>
      <w:r w:rsidR="00B712CD">
        <w:t xml:space="preserve"> – THROUGHPUT IN MB/sec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12CD" w14:paraId="445B2F45" w14:textId="77777777" w:rsidTr="00B712CD">
        <w:tc>
          <w:tcPr>
            <w:tcW w:w="2337" w:type="dxa"/>
          </w:tcPr>
          <w:p w14:paraId="45D73ED6" w14:textId="56F7862B" w:rsidR="00B712CD" w:rsidRDefault="00B712CD" w:rsidP="00035092">
            <w:bookmarkStart w:id="2" w:name="OLE_LINK2"/>
            <w:r>
              <w:t>NO OF THREADS</w:t>
            </w:r>
          </w:p>
        </w:tc>
        <w:tc>
          <w:tcPr>
            <w:tcW w:w="2337" w:type="dxa"/>
          </w:tcPr>
          <w:p w14:paraId="6D927ED7" w14:textId="46E40609" w:rsidR="00B712CD" w:rsidRDefault="00B712CD" w:rsidP="00035092">
            <w:r>
              <w:t>8KB</w:t>
            </w:r>
          </w:p>
        </w:tc>
        <w:tc>
          <w:tcPr>
            <w:tcW w:w="2338" w:type="dxa"/>
          </w:tcPr>
          <w:p w14:paraId="2818FBE9" w14:textId="34C8672E" w:rsidR="00B712CD" w:rsidRDefault="00B712CD" w:rsidP="00035092">
            <w:r>
              <w:t>BMB</w:t>
            </w:r>
          </w:p>
        </w:tc>
        <w:tc>
          <w:tcPr>
            <w:tcW w:w="2338" w:type="dxa"/>
          </w:tcPr>
          <w:p w14:paraId="6184F295" w14:textId="072B165F" w:rsidR="00B712CD" w:rsidRDefault="00B712CD" w:rsidP="00035092">
            <w:r>
              <w:t>80MB</w:t>
            </w:r>
          </w:p>
        </w:tc>
      </w:tr>
      <w:tr w:rsidR="00B712CD" w14:paraId="42196D5F" w14:textId="77777777" w:rsidTr="008D12F2">
        <w:trPr>
          <w:trHeight w:val="296"/>
        </w:trPr>
        <w:tc>
          <w:tcPr>
            <w:tcW w:w="2337" w:type="dxa"/>
          </w:tcPr>
          <w:p w14:paraId="79314E8B" w14:textId="70E315B5" w:rsidR="00B712CD" w:rsidRDefault="00B712CD" w:rsidP="00035092">
            <w:r>
              <w:t>1</w:t>
            </w:r>
          </w:p>
        </w:tc>
        <w:tc>
          <w:tcPr>
            <w:tcW w:w="2337" w:type="dxa"/>
          </w:tcPr>
          <w:p w14:paraId="739F1A96" w14:textId="4D491DE9" w:rsidR="00B712CD" w:rsidRDefault="008D12F2" w:rsidP="008D12F2">
            <w:pPr>
              <w:pStyle w:val="p1"/>
            </w:pPr>
            <w:r>
              <w:rPr>
                <w:rStyle w:val="s1"/>
              </w:rPr>
              <w:t>45.486497932431114</w:t>
            </w:r>
          </w:p>
        </w:tc>
        <w:tc>
          <w:tcPr>
            <w:tcW w:w="2338" w:type="dxa"/>
          </w:tcPr>
          <w:p w14:paraId="39CBE281" w14:textId="1A5FCDFD" w:rsidR="00B712CD" w:rsidRDefault="008D12F2" w:rsidP="008D12F2">
            <w:pPr>
              <w:pStyle w:val="p1"/>
            </w:pPr>
            <w:r>
              <w:rPr>
                <w:rStyle w:val="s1"/>
              </w:rPr>
              <w:t>193.59412797853287</w:t>
            </w:r>
          </w:p>
        </w:tc>
        <w:tc>
          <w:tcPr>
            <w:tcW w:w="2338" w:type="dxa"/>
          </w:tcPr>
          <w:p w14:paraId="5DBD4BFF" w14:textId="3A416A94" w:rsidR="00B712CD" w:rsidRDefault="00AC1444" w:rsidP="00AC1444">
            <w:pPr>
              <w:pStyle w:val="p1"/>
            </w:pPr>
            <w:r>
              <w:rPr>
                <w:rStyle w:val="s1"/>
              </w:rPr>
              <w:t>157.94600017455068</w:t>
            </w:r>
          </w:p>
        </w:tc>
      </w:tr>
      <w:tr w:rsidR="00B712CD" w14:paraId="7B79487D" w14:textId="77777777" w:rsidTr="00B712CD">
        <w:tc>
          <w:tcPr>
            <w:tcW w:w="2337" w:type="dxa"/>
          </w:tcPr>
          <w:p w14:paraId="6485B964" w14:textId="52C4A4C8" w:rsidR="00B712CD" w:rsidRDefault="00B712CD" w:rsidP="00035092">
            <w:r>
              <w:t>2</w:t>
            </w:r>
          </w:p>
        </w:tc>
        <w:tc>
          <w:tcPr>
            <w:tcW w:w="2337" w:type="dxa"/>
          </w:tcPr>
          <w:p w14:paraId="79261009" w14:textId="43D45048" w:rsidR="00B712CD" w:rsidRDefault="008D12F2" w:rsidP="008D12F2">
            <w:pPr>
              <w:pStyle w:val="p1"/>
            </w:pPr>
            <w:r>
              <w:rPr>
                <w:rStyle w:val="s1"/>
              </w:rPr>
              <w:t>35.29965254335515</w:t>
            </w:r>
          </w:p>
        </w:tc>
        <w:tc>
          <w:tcPr>
            <w:tcW w:w="2338" w:type="dxa"/>
          </w:tcPr>
          <w:p w14:paraId="444219E3" w14:textId="0FBC4049" w:rsidR="00B712CD" w:rsidRDefault="008D12F2" w:rsidP="008D12F2">
            <w:pPr>
              <w:pStyle w:val="p1"/>
            </w:pPr>
            <w:r>
              <w:rPr>
                <w:rStyle w:val="s1"/>
              </w:rPr>
              <w:t>1054.411733345492</w:t>
            </w:r>
          </w:p>
        </w:tc>
        <w:tc>
          <w:tcPr>
            <w:tcW w:w="2338" w:type="dxa"/>
          </w:tcPr>
          <w:p w14:paraId="36E7F39B" w14:textId="18CF6D08" w:rsidR="00B712CD" w:rsidRDefault="00AC1444" w:rsidP="00AC1444">
            <w:pPr>
              <w:pStyle w:val="p1"/>
            </w:pPr>
            <w:r>
              <w:rPr>
                <w:rStyle w:val="s1"/>
              </w:rPr>
              <w:t>637.0114761866251</w:t>
            </w:r>
          </w:p>
        </w:tc>
      </w:tr>
      <w:tr w:rsidR="00B712CD" w14:paraId="6B94E592" w14:textId="77777777" w:rsidTr="00B712CD">
        <w:tc>
          <w:tcPr>
            <w:tcW w:w="2337" w:type="dxa"/>
          </w:tcPr>
          <w:p w14:paraId="76DED2AD" w14:textId="5CF27960" w:rsidR="00B712CD" w:rsidRDefault="00B712CD" w:rsidP="00035092">
            <w:r>
              <w:t>4</w:t>
            </w:r>
          </w:p>
        </w:tc>
        <w:tc>
          <w:tcPr>
            <w:tcW w:w="2337" w:type="dxa"/>
          </w:tcPr>
          <w:p w14:paraId="5D452D02" w14:textId="2D2E7A6A" w:rsidR="00B712CD" w:rsidRDefault="008D12F2" w:rsidP="008D12F2">
            <w:pPr>
              <w:pStyle w:val="p1"/>
            </w:pPr>
            <w:r>
              <w:rPr>
                <w:rStyle w:val="s1"/>
              </w:rPr>
              <w:t>16.923403031713928</w:t>
            </w:r>
          </w:p>
        </w:tc>
        <w:tc>
          <w:tcPr>
            <w:tcW w:w="2338" w:type="dxa"/>
          </w:tcPr>
          <w:p w14:paraId="41DC90CD" w14:textId="7D1FE240" w:rsidR="00B712CD" w:rsidRDefault="008D12F2" w:rsidP="008D12F2">
            <w:pPr>
              <w:pStyle w:val="p1"/>
            </w:pPr>
            <w:r>
              <w:rPr>
                <w:rStyle w:val="s1"/>
              </w:rPr>
              <w:t>262.4263980126305</w:t>
            </w:r>
          </w:p>
        </w:tc>
        <w:tc>
          <w:tcPr>
            <w:tcW w:w="2338" w:type="dxa"/>
          </w:tcPr>
          <w:p w14:paraId="45ABD19A" w14:textId="6A87CBEC" w:rsidR="00B712CD" w:rsidRDefault="00AC1444" w:rsidP="00AC1444">
            <w:pPr>
              <w:pStyle w:val="p1"/>
            </w:pPr>
            <w:r>
              <w:rPr>
                <w:rStyle w:val="s1"/>
              </w:rPr>
              <w:t>348.85840055660117</w:t>
            </w:r>
          </w:p>
        </w:tc>
      </w:tr>
      <w:tr w:rsidR="00B712CD" w14:paraId="5DBDD73F" w14:textId="77777777" w:rsidTr="00B712CD">
        <w:tc>
          <w:tcPr>
            <w:tcW w:w="2337" w:type="dxa"/>
          </w:tcPr>
          <w:p w14:paraId="72F08DED" w14:textId="5D274738" w:rsidR="00B712CD" w:rsidRDefault="00B712CD" w:rsidP="00035092">
            <w:r>
              <w:t>8</w:t>
            </w:r>
          </w:p>
        </w:tc>
        <w:tc>
          <w:tcPr>
            <w:tcW w:w="2337" w:type="dxa"/>
          </w:tcPr>
          <w:p w14:paraId="1181BC54" w14:textId="47FA7C75" w:rsidR="00B712CD" w:rsidRDefault="008D12F2" w:rsidP="008D12F2">
            <w:pPr>
              <w:pStyle w:val="p1"/>
            </w:pPr>
            <w:r>
              <w:rPr>
                <w:rStyle w:val="s1"/>
              </w:rPr>
              <w:t>8.728010928973152</w:t>
            </w:r>
          </w:p>
        </w:tc>
        <w:tc>
          <w:tcPr>
            <w:tcW w:w="2338" w:type="dxa"/>
          </w:tcPr>
          <w:p w14:paraId="3922A67A" w14:textId="52E566DB" w:rsidR="00B712CD" w:rsidRDefault="008D12F2" w:rsidP="008D12F2">
            <w:pPr>
              <w:pStyle w:val="p1"/>
            </w:pPr>
            <w:r>
              <w:rPr>
                <w:rStyle w:val="s1"/>
              </w:rPr>
              <w:t>117.57765573492941</w:t>
            </w:r>
          </w:p>
        </w:tc>
        <w:tc>
          <w:tcPr>
            <w:tcW w:w="2338" w:type="dxa"/>
          </w:tcPr>
          <w:p w14:paraId="0159667F" w14:textId="0E202CA9" w:rsidR="00B712CD" w:rsidRDefault="00B712CD" w:rsidP="00B712CD">
            <w:pPr>
              <w:pStyle w:val="p1"/>
            </w:pPr>
            <w:r>
              <w:rPr>
                <w:rStyle w:val="s1"/>
              </w:rPr>
              <w:t>247.00810599409604</w:t>
            </w:r>
          </w:p>
        </w:tc>
      </w:tr>
      <w:bookmarkEnd w:id="2"/>
    </w:tbl>
    <w:p w14:paraId="464E2B10" w14:textId="77777777" w:rsidR="00035092" w:rsidRPr="00A96171" w:rsidRDefault="00035092" w:rsidP="00035092"/>
    <w:p w14:paraId="37E5BEFB" w14:textId="616F9D3B" w:rsidR="00F12EF0" w:rsidRDefault="008A717F" w:rsidP="00F12EF0">
      <w:r>
        <w:rPr>
          <w:noProof/>
        </w:rPr>
        <w:drawing>
          <wp:inline distT="0" distB="0" distL="0" distR="0" wp14:anchorId="11EFC6DD" wp14:editId="69C6B82A">
            <wp:extent cx="5943600" cy="3560445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9721E9B" w14:textId="77777777" w:rsidR="009A676B" w:rsidRDefault="009A676B" w:rsidP="00F12EF0"/>
    <w:p w14:paraId="3B311250" w14:textId="7F057DE0" w:rsidR="00F12EF0" w:rsidRDefault="00F12EF0" w:rsidP="00F12EF0">
      <w:pPr>
        <w:pStyle w:val="ListParagraph"/>
        <w:numPr>
          <w:ilvl w:val="0"/>
          <w:numId w:val="10"/>
        </w:numPr>
      </w:pPr>
      <w:r>
        <w:t xml:space="preserve">FOR </w:t>
      </w:r>
      <w:r w:rsidR="008A717F">
        <w:t>DISK READ AND WRITE</w:t>
      </w:r>
      <w:r w:rsidR="009A676B">
        <w:t xml:space="preserve"> – LATENCY in </w:t>
      </w:r>
      <w:proofErr w:type="spellStart"/>
      <w:r w:rsidR="009A676B">
        <w:t>ms</w:t>
      </w:r>
      <w:proofErr w:type="spellEnd"/>
    </w:p>
    <w:p w14:paraId="40609D44" w14:textId="77777777" w:rsidR="009A676B" w:rsidRDefault="009A676B" w:rsidP="009A67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A676B" w14:paraId="149202F6" w14:textId="77777777" w:rsidTr="009A676B">
        <w:trPr>
          <w:trHeight w:val="305"/>
        </w:trPr>
        <w:tc>
          <w:tcPr>
            <w:tcW w:w="4675" w:type="dxa"/>
          </w:tcPr>
          <w:p w14:paraId="662607E9" w14:textId="2E8850C0" w:rsidR="009A676B" w:rsidRDefault="009A676B" w:rsidP="009A676B">
            <w:r>
              <w:t>NO OF THREADS</w:t>
            </w:r>
          </w:p>
        </w:tc>
        <w:tc>
          <w:tcPr>
            <w:tcW w:w="4675" w:type="dxa"/>
          </w:tcPr>
          <w:p w14:paraId="5C0A5CAB" w14:textId="10D02DBC" w:rsidR="009A676B" w:rsidRDefault="009A676B" w:rsidP="009A676B">
            <w:r>
              <w:t>8B</w:t>
            </w:r>
          </w:p>
        </w:tc>
      </w:tr>
      <w:tr w:rsidR="009A676B" w14:paraId="46CE27E0" w14:textId="77777777" w:rsidTr="009A676B">
        <w:tc>
          <w:tcPr>
            <w:tcW w:w="4675" w:type="dxa"/>
          </w:tcPr>
          <w:p w14:paraId="40884DFD" w14:textId="3E8EA40D" w:rsidR="009A676B" w:rsidRDefault="009A676B" w:rsidP="009A676B">
            <w:r>
              <w:t>1</w:t>
            </w:r>
          </w:p>
        </w:tc>
        <w:tc>
          <w:tcPr>
            <w:tcW w:w="4675" w:type="dxa"/>
          </w:tcPr>
          <w:p w14:paraId="4824CCB5" w14:textId="6854FF5E" w:rsidR="009A676B" w:rsidRDefault="009A676B" w:rsidP="009A676B">
            <w:pPr>
              <w:pStyle w:val="p1"/>
            </w:pPr>
            <w:r>
              <w:rPr>
                <w:rStyle w:val="s1"/>
              </w:rPr>
              <w:t>2.071106208153069E-4</w:t>
            </w:r>
          </w:p>
        </w:tc>
      </w:tr>
      <w:tr w:rsidR="009A676B" w14:paraId="4A16D91E" w14:textId="77777777" w:rsidTr="009A676B">
        <w:tc>
          <w:tcPr>
            <w:tcW w:w="4675" w:type="dxa"/>
          </w:tcPr>
          <w:p w14:paraId="6DDC9A55" w14:textId="01385973" w:rsidR="009A676B" w:rsidRDefault="009A676B" w:rsidP="009A676B">
            <w:r>
              <w:t>2</w:t>
            </w:r>
          </w:p>
        </w:tc>
        <w:tc>
          <w:tcPr>
            <w:tcW w:w="4675" w:type="dxa"/>
          </w:tcPr>
          <w:p w14:paraId="4319A68A" w14:textId="3F770F60" w:rsidR="009A676B" w:rsidRDefault="009A676B" w:rsidP="009A676B">
            <w:pPr>
              <w:pStyle w:val="p1"/>
            </w:pPr>
            <w:r>
              <w:rPr>
                <w:rStyle w:val="s1"/>
              </w:rPr>
              <w:t>2.5440730676427485E-4</w:t>
            </w:r>
          </w:p>
        </w:tc>
      </w:tr>
      <w:tr w:rsidR="009A676B" w14:paraId="328A19FB" w14:textId="77777777" w:rsidTr="009A676B">
        <w:tc>
          <w:tcPr>
            <w:tcW w:w="4675" w:type="dxa"/>
          </w:tcPr>
          <w:p w14:paraId="69943DB2" w14:textId="69CC3245" w:rsidR="009A676B" w:rsidRDefault="009A676B" w:rsidP="009A676B">
            <w:r>
              <w:t>4</w:t>
            </w:r>
          </w:p>
        </w:tc>
        <w:tc>
          <w:tcPr>
            <w:tcW w:w="4675" w:type="dxa"/>
          </w:tcPr>
          <w:p w14:paraId="770FC1C8" w14:textId="16B97252" w:rsidR="009A676B" w:rsidRDefault="009A676B" w:rsidP="009A676B">
            <w:pPr>
              <w:pStyle w:val="p1"/>
            </w:pPr>
            <w:r>
              <w:rPr>
                <w:rStyle w:val="s1"/>
              </w:rPr>
              <w:t>5.30984411100857E-4</w:t>
            </w:r>
          </w:p>
        </w:tc>
      </w:tr>
      <w:tr w:rsidR="009A676B" w14:paraId="1A3997FC" w14:textId="77777777" w:rsidTr="009A676B">
        <w:tc>
          <w:tcPr>
            <w:tcW w:w="4675" w:type="dxa"/>
          </w:tcPr>
          <w:p w14:paraId="771383A1" w14:textId="59B16253" w:rsidR="009A676B" w:rsidRDefault="009A676B" w:rsidP="009A676B">
            <w:r>
              <w:t>8</w:t>
            </w:r>
          </w:p>
        </w:tc>
        <w:tc>
          <w:tcPr>
            <w:tcW w:w="4675" w:type="dxa"/>
          </w:tcPr>
          <w:p w14:paraId="42ADA256" w14:textId="139492BB" w:rsidR="009A676B" w:rsidRDefault="009A676B" w:rsidP="009A676B">
            <w:pPr>
              <w:pStyle w:val="p1"/>
            </w:pPr>
            <w:r>
              <w:rPr>
                <w:rStyle w:val="s1"/>
              </w:rPr>
              <w:t>0.0010806312774410472</w:t>
            </w:r>
          </w:p>
        </w:tc>
      </w:tr>
    </w:tbl>
    <w:p w14:paraId="1B5FB84B" w14:textId="77777777" w:rsidR="009A676B" w:rsidRDefault="009A676B" w:rsidP="009A676B"/>
    <w:p w14:paraId="1EDDEBE9" w14:textId="051D988E" w:rsidR="009A676B" w:rsidRDefault="008A717F" w:rsidP="009A676B">
      <w:r>
        <w:rPr>
          <w:noProof/>
        </w:rPr>
        <w:drawing>
          <wp:inline distT="0" distB="0" distL="0" distR="0" wp14:anchorId="5B723216" wp14:editId="418E13DC">
            <wp:extent cx="4572000" cy="2743200"/>
            <wp:effectExtent l="0" t="0" r="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46DE72E" w14:textId="77777777" w:rsidR="00B94467" w:rsidRDefault="00B94467" w:rsidP="009A676B"/>
    <w:p w14:paraId="674AAF18" w14:textId="77777777" w:rsidR="00B94467" w:rsidRDefault="00B94467" w:rsidP="009A676B"/>
    <w:p w14:paraId="5003F42E" w14:textId="5D12CF0E" w:rsidR="002D7035" w:rsidRDefault="002D7035" w:rsidP="002D7035">
      <w:pPr>
        <w:pStyle w:val="ListParagraph"/>
        <w:numPr>
          <w:ilvl w:val="0"/>
          <w:numId w:val="10"/>
        </w:numPr>
      </w:pPr>
      <w:r>
        <w:t xml:space="preserve">SEQUENTIAL </w:t>
      </w:r>
      <w:proofErr w:type="gramStart"/>
      <w:r>
        <w:t>READ  -</w:t>
      </w:r>
      <w:proofErr w:type="gramEnd"/>
      <w:r>
        <w:t xml:space="preserve"> THROUGHPUT IN MB/SEC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0"/>
        <w:gridCol w:w="1060"/>
        <w:gridCol w:w="1164"/>
        <w:gridCol w:w="1164"/>
      </w:tblGrid>
      <w:tr w:rsidR="005E238C" w:rsidRPr="005E238C" w14:paraId="260F3A40" w14:textId="77777777" w:rsidTr="005E238C">
        <w:trPr>
          <w:trHeight w:val="300"/>
        </w:trPr>
        <w:tc>
          <w:tcPr>
            <w:tcW w:w="1940" w:type="dxa"/>
            <w:noWrap/>
            <w:hideMark/>
          </w:tcPr>
          <w:p w14:paraId="3FACE7C6" w14:textId="77777777" w:rsidR="005E238C" w:rsidRPr="005E238C" w:rsidRDefault="005E238C">
            <w:pPr>
              <w:rPr>
                <w:b/>
                <w:bCs/>
              </w:rPr>
            </w:pPr>
            <w:r w:rsidRPr="005E238C">
              <w:rPr>
                <w:b/>
                <w:bCs/>
              </w:rPr>
              <w:t>Number of Threads</w:t>
            </w:r>
          </w:p>
        </w:tc>
        <w:tc>
          <w:tcPr>
            <w:tcW w:w="1060" w:type="dxa"/>
            <w:noWrap/>
            <w:hideMark/>
          </w:tcPr>
          <w:p w14:paraId="674465FA" w14:textId="77777777" w:rsidR="005E238C" w:rsidRPr="005E238C" w:rsidRDefault="005E238C">
            <w:pPr>
              <w:rPr>
                <w:b/>
                <w:bCs/>
              </w:rPr>
            </w:pPr>
            <w:r w:rsidRPr="005E238C">
              <w:rPr>
                <w:b/>
                <w:bCs/>
              </w:rPr>
              <w:t>80b</w:t>
            </w:r>
          </w:p>
        </w:tc>
        <w:tc>
          <w:tcPr>
            <w:tcW w:w="1060" w:type="dxa"/>
            <w:noWrap/>
            <w:hideMark/>
          </w:tcPr>
          <w:p w14:paraId="460919DC" w14:textId="77777777" w:rsidR="005E238C" w:rsidRPr="005E238C" w:rsidRDefault="005E238C">
            <w:pPr>
              <w:rPr>
                <w:b/>
                <w:bCs/>
              </w:rPr>
            </w:pPr>
            <w:r w:rsidRPr="005E238C">
              <w:rPr>
                <w:b/>
                <w:bCs/>
              </w:rPr>
              <w:t>8MB</w:t>
            </w:r>
          </w:p>
        </w:tc>
        <w:tc>
          <w:tcPr>
            <w:tcW w:w="1060" w:type="dxa"/>
            <w:noWrap/>
            <w:hideMark/>
          </w:tcPr>
          <w:p w14:paraId="6631F84B" w14:textId="77777777" w:rsidR="005E238C" w:rsidRPr="005E238C" w:rsidRDefault="005E238C">
            <w:pPr>
              <w:rPr>
                <w:b/>
                <w:bCs/>
              </w:rPr>
            </w:pPr>
            <w:r w:rsidRPr="005E238C">
              <w:rPr>
                <w:b/>
                <w:bCs/>
              </w:rPr>
              <w:t>80MB</w:t>
            </w:r>
          </w:p>
        </w:tc>
      </w:tr>
      <w:tr w:rsidR="005E238C" w:rsidRPr="005E238C" w14:paraId="7A77A56E" w14:textId="77777777" w:rsidTr="005E238C">
        <w:trPr>
          <w:trHeight w:val="300"/>
        </w:trPr>
        <w:tc>
          <w:tcPr>
            <w:tcW w:w="1940" w:type="dxa"/>
            <w:noWrap/>
            <w:hideMark/>
          </w:tcPr>
          <w:p w14:paraId="313A7D65" w14:textId="77777777" w:rsidR="005E238C" w:rsidRPr="005E238C" w:rsidRDefault="005E238C" w:rsidP="005E238C">
            <w:pPr>
              <w:rPr>
                <w:b/>
                <w:bCs/>
              </w:rPr>
            </w:pPr>
            <w:r w:rsidRPr="005E238C">
              <w:rPr>
                <w:b/>
                <w:bCs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2BE964DC" w14:textId="77777777" w:rsidR="005E238C" w:rsidRPr="005E238C" w:rsidRDefault="005E238C" w:rsidP="005E238C">
            <w:r w:rsidRPr="005E238C">
              <w:t>91.7936</w:t>
            </w:r>
          </w:p>
        </w:tc>
        <w:tc>
          <w:tcPr>
            <w:tcW w:w="1060" w:type="dxa"/>
            <w:noWrap/>
            <w:hideMark/>
          </w:tcPr>
          <w:p w14:paraId="33CF053E" w14:textId="77777777" w:rsidR="005E238C" w:rsidRPr="005E238C" w:rsidRDefault="005E238C" w:rsidP="005E238C">
            <w:r w:rsidRPr="005E238C">
              <w:t>3298.2699</w:t>
            </w:r>
          </w:p>
        </w:tc>
        <w:tc>
          <w:tcPr>
            <w:tcW w:w="1060" w:type="dxa"/>
            <w:noWrap/>
            <w:hideMark/>
          </w:tcPr>
          <w:p w14:paraId="2808F3A4" w14:textId="77777777" w:rsidR="005E238C" w:rsidRPr="005E238C" w:rsidRDefault="005E238C" w:rsidP="005E238C">
            <w:r w:rsidRPr="005E238C">
              <w:t>4112.1067</w:t>
            </w:r>
          </w:p>
        </w:tc>
      </w:tr>
      <w:tr w:rsidR="005E238C" w:rsidRPr="005E238C" w14:paraId="691AEB2E" w14:textId="77777777" w:rsidTr="005E238C">
        <w:trPr>
          <w:trHeight w:val="300"/>
        </w:trPr>
        <w:tc>
          <w:tcPr>
            <w:tcW w:w="1940" w:type="dxa"/>
            <w:noWrap/>
            <w:hideMark/>
          </w:tcPr>
          <w:p w14:paraId="5B125868" w14:textId="77777777" w:rsidR="005E238C" w:rsidRPr="005E238C" w:rsidRDefault="005E238C" w:rsidP="005E238C">
            <w:pPr>
              <w:rPr>
                <w:b/>
                <w:bCs/>
              </w:rPr>
            </w:pPr>
            <w:r w:rsidRPr="005E238C">
              <w:rPr>
                <w:b/>
                <w:bCs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69D679E7" w14:textId="77777777" w:rsidR="005E238C" w:rsidRPr="005E238C" w:rsidRDefault="005E238C" w:rsidP="005E238C">
            <w:r w:rsidRPr="005E238C">
              <w:t>85.2066</w:t>
            </w:r>
          </w:p>
        </w:tc>
        <w:tc>
          <w:tcPr>
            <w:tcW w:w="1060" w:type="dxa"/>
            <w:noWrap/>
            <w:hideMark/>
          </w:tcPr>
          <w:p w14:paraId="640F70E0" w14:textId="77777777" w:rsidR="005E238C" w:rsidRPr="005E238C" w:rsidRDefault="005E238C" w:rsidP="005E238C">
            <w:r w:rsidRPr="005E238C">
              <w:t>3355.378</w:t>
            </w:r>
          </w:p>
        </w:tc>
        <w:tc>
          <w:tcPr>
            <w:tcW w:w="1060" w:type="dxa"/>
            <w:noWrap/>
            <w:hideMark/>
          </w:tcPr>
          <w:p w14:paraId="3F6A3909" w14:textId="77777777" w:rsidR="005E238C" w:rsidRPr="005E238C" w:rsidRDefault="005E238C" w:rsidP="005E238C">
            <w:r w:rsidRPr="005E238C">
              <w:t>4085.146</w:t>
            </w:r>
          </w:p>
        </w:tc>
      </w:tr>
      <w:tr w:rsidR="005E238C" w:rsidRPr="005E238C" w14:paraId="65221E17" w14:textId="77777777" w:rsidTr="005E238C">
        <w:trPr>
          <w:trHeight w:val="300"/>
        </w:trPr>
        <w:tc>
          <w:tcPr>
            <w:tcW w:w="1940" w:type="dxa"/>
            <w:noWrap/>
            <w:hideMark/>
          </w:tcPr>
          <w:p w14:paraId="48BD268B" w14:textId="77777777" w:rsidR="005E238C" w:rsidRPr="005E238C" w:rsidRDefault="005E238C" w:rsidP="005E238C">
            <w:pPr>
              <w:rPr>
                <w:b/>
                <w:bCs/>
              </w:rPr>
            </w:pPr>
            <w:r w:rsidRPr="005E238C">
              <w:rPr>
                <w:b/>
                <w:bCs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1B7C6C61" w14:textId="77777777" w:rsidR="005E238C" w:rsidRPr="005E238C" w:rsidRDefault="005E238C" w:rsidP="005E238C">
            <w:r w:rsidRPr="005E238C">
              <w:t>42.3547</w:t>
            </w:r>
          </w:p>
        </w:tc>
        <w:tc>
          <w:tcPr>
            <w:tcW w:w="1060" w:type="dxa"/>
            <w:noWrap/>
            <w:hideMark/>
          </w:tcPr>
          <w:p w14:paraId="0F567C77" w14:textId="77777777" w:rsidR="005E238C" w:rsidRPr="005E238C" w:rsidRDefault="005E238C" w:rsidP="005E238C">
            <w:r w:rsidRPr="005E238C">
              <w:t>1986.3583</w:t>
            </w:r>
          </w:p>
        </w:tc>
        <w:tc>
          <w:tcPr>
            <w:tcW w:w="1060" w:type="dxa"/>
            <w:noWrap/>
            <w:hideMark/>
          </w:tcPr>
          <w:p w14:paraId="03F18FB1" w14:textId="77777777" w:rsidR="005E238C" w:rsidRPr="005E238C" w:rsidRDefault="005E238C" w:rsidP="005E238C">
            <w:r w:rsidRPr="005E238C">
              <w:t>2498.3119</w:t>
            </w:r>
          </w:p>
        </w:tc>
      </w:tr>
      <w:tr w:rsidR="005E238C" w:rsidRPr="005E238C" w14:paraId="1ED85393" w14:textId="77777777" w:rsidTr="005E238C">
        <w:trPr>
          <w:trHeight w:val="300"/>
        </w:trPr>
        <w:tc>
          <w:tcPr>
            <w:tcW w:w="1940" w:type="dxa"/>
            <w:noWrap/>
            <w:hideMark/>
          </w:tcPr>
          <w:p w14:paraId="68E9394F" w14:textId="77777777" w:rsidR="005E238C" w:rsidRPr="005E238C" w:rsidRDefault="005E238C" w:rsidP="005E238C">
            <w:pPr>
              <w:rPr>
                <w:b/>
                <w:bCs/>
              </w:rPr>
            </w:pPr>
            <w:r w:rsidRPr="005E238C">
              <w:rPr>
                <w:b/>
                <w:bCs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56488D8D" w14:textId="77777777" w:rsidR="005E238C" w:rsidRPr="005E238C" w:rsidRDefault="005E238C" w:rsidP="005E238C">
            <w:r w:rsidRPr="005E238C">
              <w:t>20.999</w:t>
            </w:r>
          </w:p>
        </w:tc>
        <w:tc>
          <w:tcPr>
            <w:tcW w:w="1060" w:type="dxa"/>
            <w:noWrap/>
            <w:hideMark/>
          </w:tcPr>
          <w:p w14:paraId="386B2BBF" w14:textId="77777777" w:rsidR="005E238C" w:rsidRPr="005E238C" w:rsidRDefault="005E238C" w:rsidP="005E238C">
            <w:r w:rsidRPr="005E238C">
              <w:t>2608.3442</w:t>
            </w:r>
          </w:p>
        </w:tc>
        <w:tc>
          <w:tcPr>
            <w:tcW w:w="1060" w:type="dxa"/>
            <w:noWrap/>
            <w:hideMark/>
          </w:tcPr>
          <w:p w14:paraId="027A09D8" w14:textId="77777777" w:rsidR="005E238C" w:rsidRPr="005E238C" w:rsidRDefault="005E238C" w:rsidP="005E238C">
            <w:r w:rsidRPr="005E238C">
              <w:t>3646.3499</w:t>
            </w:r>
          </w:p>
        </w:tc>
      </w:tr>
    </w:tbl>
    <w:p w14:paraId="674B2518" w14:textId="77777777" w:rsidR="005E238C" w:rsidRDefault="005E238C" w:rsidP="005E238C"/>
    <w:p w14:paraId="7BDC25A4" w14:textId="081FAAA3" w:rsidR="005E238C" w:rsidRDefault="005E238C" w:rsidP="005E238C">
      <w:r>
        <w:rPr>
          <w:noProof/>
        </w:rPr>
        <w:drawing>
          <wp:inline distT="0" distB="0" distL="0" distR="0" wp14:anchorId="41E1D4FB" wp14:editId="61069BF3">
            <wp:extent cx="5016500" cy="2857500"/>
            <wp:effectExtent l="0" t="0" r="0" b="0"/>
            <wp:docPr id="18" name="Chart 1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46CE49F1-3BBC-4661-848B-D75B9E137E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59E3A62" w14:textId="77777777" w:rsidR="002D7035" w:rsidRDefault="002D7035" w:rsidP="002D7035">
      <w:pPr>
        <w:pStyle w:val="ListParagraph"/>
      </w:pPr>
    </w:p>
    <w:p w14:paraId="4ABAA5B3" w14:textId="77777777" w:rsidR="002D7035" w:rsidRDefault="002D7035" w:rsidP="002D7035">
      <w:pPr>
        <w:pStyle w:val="ListParagraph"/>
      </w:pPr>
    </w:p>
    <w:p w14:paraId="38C0BD1A" w14:textId="41936E86" w:rsidR="002D7035" w:rsidRDefault="002D7035" w:rsidP="002D7035">
      <w:pPr>
        <w:pStyle w:val="ListParagraph"/>
        <w:numPr>
          <w:ilvl w:val="0"/>
          <w:numId w:val="10"/>
        </w:numPr>
      </w:pPr>
      <w:r>
        <w:t xml:space="preserve">SEQUENTIAL READ – LATENCY in </w:t>
      </w:r>
      <w:proofErr w:type="spellStart"/>
      <w:r>
        <w:t>ms</w:t>
      </w:r>
      <w:proofErr w:type="spellEnd"/>
    </w:p>
    <w:p w14:paraId="36416160" w14:textId="77777777" w:rsidR="00005E66" w:rsidRDefault="00005E66" w:rsidP="00005E66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0"/>
      </w:tblGrid>
      <w:tr w:rsidR="00005E66" w:rsidRPr="00005E66" w14:paraId="339B88DB" w14:textId="77777777" w:rsidTr="00005E66">
        <w:trPr>
          <w:trHeight w:val="300"/>
        </w:trPr>
        <w:tc>
          <w:tcPr>
            <w:tcW w:w="1980" w:type="dxa"/>
            <w:noWrap/>
            <w:hideMark/>
          </w:tcPr>
          <w:p w14:paraId="709E060D" w14:textId="77777777" w:rsidR="00005E66" w:rsidRPr="00005E66" w:rsidRDefault="00005E66" w:rsidP="00005E66">
            <w:pPr>
              <w:pStyle w:val="ListParagraph"/>
              <w:rPr>
                <w:b/>
                <w:bCs/>
              </w:rPr>
            </w:pPr>
            <w:r w:rsidRPr="00005E66">
              <w:rPr>
                <w:b/>
                <w:bCs/>
              </w:rPr>
              <w:t>Number of threads</w:t>
            </w:r>
          </w:p>
        </w:tc>
        <w:tc>
          <w:tcPr>
            <w:tcW w:w="1060" w:type="dxa"/>
            <w:noWrap/>
            <w:hideMark/>
          </w:tcPr>
          <w:p w14:paraId="795B0353" w14:textId="77777777" w:rsidR="00005E66" w:rsidRPr="00005E66" w:rsidRDefault="00005E66" w:rsidP="00005E66">
            <w:pPr>
              <w:pStyle w:val="ListParagraph"/>
              <w:rPr>
                <w:b/>
                <w:bCs/>
              </w:rPr>
            </w:pPr>
            <w:proofErr w:type="spellStart"/>
            <w:r w:rsidRPr="00005E66">
              <w:rPr>
                <w:b/>
                <w:bCs/>
              </w:rPr>
              <w:t>Seq</w:t>
            </w:r>
            <w:proofErr w:type="spellEnd"/>
            <w:r w:rsidRPr="00005E66">
              <w:rPr>
                <w:b/>
                <w:bCs/>
              </w:rPr>
              <w:t xml:space="preserve"> R</w:t>
            </w:r>
          </w:p>
        </w:tc>
      </w:tr>
      <w:tr w:rsidR="00005E66" w:rsidRPr="00005E66" w14:paraId="5E33A679" w14:textId="77777777" w:rsidTr="00005E66">
        <w:trPr>
          <w:trHeight w:val="300"/>
        </w:trPr>
        <w:tc>
          <w:tcPr>
            <w:tcW w:w="1980" w:type="dxa"/>
            <w:noWrap/>
            <w:hideMark/>
          </w:tcPr>
          <w:p w14:paraId="70DDFD37" w14:textId="77777777" w:rsidR="00005E66" w:rsidRPr="00005E66" w:rsidRDefault="00005E66" w:rsidP="00005E66">
            <w:pPr>
              <w:pStyle w:val="ListParagraph"/>
              <w:rPr>
                <w:b/>
                <w:bCs/>
              </w:rPr>
            </w:pPr>
            <w:r w:rsidRPr="00005E66">
              <w:rPr>
                <w:b/>
                <w:bCs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0F482803" w14:textId="77777777" w:rsidR="00005E66" w:rsidRPr="00005E66" w:rsidRDefault="00005E66" w:rsidP="00005E66">
            <w:pPr>
              <w:pStyle w:val="ListParagraph"/>
            </w:pPr>
            <w:r w:rsidRPr="00005E66">
              <w:t>1.0142</w:t>
            </w:r>
          </w:p>
        </w:tc>
      </w:tr>
      <w:tr w:rsidR="00005E66" w:rsidRPr="00005E66" w14:paraId="56E2169B" w14:textId="77777777" w:rsidTr="00005E66">
        <w:trPr>
          <w:trHeight w:val="300"/>
        </w:trPr>
        <w:tc>
          <w:tcPr>
            <w:tcW w:w="1980" w:type="dxa"/>
            <w:noWrap/>
            <w:hideMark/>
          </w:tcPr>
          <w:p w14:paraId="7E865050" w14:textId="77777777" w:rsidR="00005E66" w:rsidRPr="00005E66" w:rsidRDefault="00005E66" w:rsidP="00005E66">
            <w:pPr>
              <w:pStyle w:val="ListParagraph"/>
              <w:rPr>
                <w:b/>
                <w:bCs/>
              </w:rPr>
            </w:pPr>
            <w:r w:rsidRPr="00005E66">
              <w:rPr>
                <w:b/>
                <w:bCs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01C3FD89" w14:textId="77777777" w:rsidR="00005E66" w:rsidRPr="00005E66" w:rsidRDefault="00005E66" w:rsidP="00005E66">
            <w:pPr>
              <w:pStyle w:val="ListParagraph"/>
            </w:pPr>
            <w:r w:rsidRPr="00005E66">
              <w:t>1.1079</w:t>
            </w:r>
          </w:p>
        </w:tc>
      </w:tr>
      <w:tr w:rsidR="00005E66" w:rsidRPr="00005E66" w14:paraId="34079C3A" w14:textId="77777777" w:rsidTr="00005E66">
        <w:trPr>
          <w:trHeight w:val="300"/>
        </w:trPr>
        <w:tc>
          <w:tcPr>
            <w:tcW w:w="1980" w:type="dxa"/>
            <w:noWrap/>
            <w:hideMark/>
          </w:tcPr>
          <w:p w14:paraId="3A8A2E19" w14:textId="77777777" w:rsidR="00005E66" w:rsidRPr="00005E66" w:rsidRDefault="00005E66" w:rsidP="00005E66">
            <w:pPr>
              <w:pStyle w:val="ListParagraph"/>
              <w:rPr>
                <w:b/>
                <w:bCs/>
              </w:rPr>
            </w:pPr>
            <w:r w:rsidRPr="00005E66">
              <w:rPr>
                <w:b/>
                <w:bCs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6217543D" w14:textId="77777777" w:rsidR="00005E66" w:rsidRPr="00005E66" w:rsidRDefault="00005E66" w:rsidP="00005E66">
            <w:pPr>
              <w:pStyle w:val="ListParagraph"/>
            </w:pPr>
            <w:r w:rsidRPr="00005E66">
              <w:t>2.2187</w:t>
            </w:r>
          </w:p>
        </w:tc>
      </w:tr>
      <w:tr w:rsidR="00005E66" w:rsidRPr="00005E66" w14:paraId="60386C91" w14:textId="77777777" w:rsidTr="00005E66">
        <w:trPr>
          <w:trHeight w:val="300"/>
        </w:trPr>
        <w:tc>
          <w:tcPr>
            <w:tcW w:w="1980" w:type="dxa"/>
            <w:noWrap/>
            <w:hideMark/>
          </w:tcPr>
          <w:p w14:paraId="23011E69" w14:textId="77777777" w:rsidR="00005E66" w:rsidRPr="00005E66" w:rsidRDefault="00005E66" w:rsidP="00005E66">
            <w:pPr>
              <w:pStyle w:val="ListParagraph"/>
              <w:rPr>
                <w:b/>
                <w:bCs/>
              </w:rPr>
            </w:pPr>
            <w:r w:rsidRPr="00005E66">
              <w:rPr>
                <w:b/>
                <w:bCs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7CF8649A" w14:textId="77777777" w:rsidR="00005E66" w:rsidRPr="00005E66" w:rsidRDefault="00005E66" w:rsidP="00005E66">
            <w:pPr>
              <w:pStyle w:val="ListParagraph"/>
            </w:pPr>
            <w:r w:rsidRPr="00005E66">
              <w:t>4.385</w:t>
            </w:r>
          </w:p>
        </w:tc>
      </w:tr>
    </w:tbl>
    <w:p w14:paraId="054181E3" w14:textId="77777777" w:rsidR="00005E66" w:rsidRDefault="00005E66" w:rsidP="00005E66">
      <w:pPr>
        <w:pStyle w:val="ListParagraph"/>
      </w:pPr>
    </w:p>
    <w:p w14:paraId="1484D7D9" w14:textId="32F835BC" w:rsidR="00005E66" w:rsidRDefault="00005E66" w:rsidP="00005E66">
      <w:pPr>
        <w:pStyle w:val="ListParagraph"/>
      </w:pPr>
      <w:r>
        <w:rPr>
          <w:noProof/>
        </w:rPr>
        <w:drawing>
          <wp:inline distT="0" distB="0" distL="0" distR="0" wp14:anchorId="77323B25" wp14:editId="60EE0FFF">
            <wp:extent cx="5016500" cy="2857500"/>
            <wp:effectExtent l="0" t="0" r="12700" b="12700"/>
            <wp:docPr id="17" name="Chart 17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:a16="http://schemas.microsoft.com/office/drawing/2014/main" xmlns:xdr="http://schemas.openxmlformats.org/drawingml/2006/spreadsheetDrawing" xmlns="" xmlns:arto="http://schemas.microsoft.com/office/word/2006/arto" id="{570CABF3-B9F9-413E-A65E-8B9429D3E4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5FABACC" w14:textId="77777777" w:rsidR="002D7035" w:rsidRDefault="002D7035" w:rsidP="002D7035">
      <w:pPr>
        <w:pStyle w:val="ListParagraph"/>
      </w:pPr>
    </w:p>
    <w:p w14:paraId="3857368F" w14:textId="343AAA35" w:rsidR="002D7035" w:rsidRDefault="008A717F" w:rsidP="002D7035">
      <w:pPr>
        <w:pStyle w:val="ListParagraph"/>
        <w:numPr>
          <w:ilvl w:val="0"/>
          <w:numId w:val="10"/>
        </w:numPr>
      </w:pPr>
      <w:r>
        <w:t>RANDOM</w:t>
      </w:r>
      <w:r w:rsidR="000D6440">
        <w:t xml:space="preserve"> READ</w:t>
      </w:r>
      <w:r w:rsidR="002D7035">
        <w:t xml:space="preserve"> - THROUGHPUT IN MB/SEC</w:t>
      </w:r>
    </w:p>
    <w:p w14:paraId="7A8EA407" w14:textId="77777777" w:rsidR="007D6C07" w:rsidRDefault="007D6C07" w:rsidP="007D6C07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1661"/>
        <w:gridCol w:w="1884"/>
        <w:gridCol w:w="1884"/>
      </w:tblGrid>
      <w:tr w:rsidR="007D6C07" w:rsidRPr="007D6C07" w14:paraId="0E022E01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1C9FAEDB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Number of Threads</w:t>
            </w:r>
          </w:p>
        </w:tc>
        <w:tc>
          <w:tcPr>
            <w:tcW w:w="1060" w:type="dxa"/>
            <w:noWrap/>
            <w:hideMark/>
          </w:tcPr>
          <w:p w14:paraId="3503B651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80b</w:t>
            </w:r>
          </w:p>
        </w:tc>
        <w:tc>
          <w:tcPr>
            <w:tcW w:w="1060" w:type="dxa"/>
            <w:noWrap/>
            <w:hideMark/>
          </w:tcPr>
          <w:p w14:paraId="6A760216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8MB</w:t>
            </w:r>
          </w:p>
        </w:tc>
        <w:tc>
          <w:tcPr>
            <w:tcW w:w="1060" w:type="dxa"/>
            <w:noWrap/>
            <w:hideMark/>
          </w:tcPr>
          <w:p w14:paraId="4C3AFCD4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80MB</w:t>
            </w:r>
          </w:p>
        </w:tc>
      </w:tr>
      <w:tr w:rsidR="007D6C07" w:rsidRPr="007D6C07" w14:paraId="09776FE6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04AB9FCD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471E413B" w14:textId="77777777" w:rsidR="007D6C07" w:rsidRPr="007D6C07" w:rsidRDefault="007D6C07" w:rsidP="007D6C07">
            <w:pPr>
              <w:pStyle w:val="ListParagraph"/>
            </w:pPr>
            <w:r w:rsidRPr="007D6C07">
              <w:t>103.34</w:t>
            </w:r>
          </w:p>
        </w:tc>
        <w:tc>
          <w:tcPr>
            <w:tcW w:w="1060" w:type="dxa"/>
            <w:noWrap/>
            <w:hideMark/>
          </w:tcPr>
          <w:p w14:paraId="6EB95264" w14:textId="77777777" w:rsidR="007D6C07" w:rsidRPr="007D6C07" w:rsidRDefault="007D6C07" w:rsidP="007D6C07">
            <w:pPr>
              <w:pStyle w:val="ListParagraph"/>
            </w:pPr>
            <w:r w:rsidRPr="007D6C07">
              <w:t>3208.2011</w:t>
            </w:r>
          </w:p>
        </w:tc>
        <w:tc>
          <w:tcPr>
            <w:tcW w:w="1060" w:type="dxa"/>
            <w:noWrap/>
            <w:hideMark/>
          </w:tcPr>
          <w:p w14:paraId="569ABDFD" w14:textId="77777777" w:rsidR="007D6C07" w:rsidRPr="007D6C07" w:rsidRDefault="007D6C07" w:rsidP="007D6C07">
            <w:pPr>
              <w:pStyle w:val="ListParagraph"/>
            </w:pPr>
            <w:r w:rsidRPr="007D6C07">
              <w:t>4223.9978</w:t>
            </w:r>
          </w:p>
        </w:tc>
      </w:tr>
      <w:tr w:rsidR="007D6C07" w:rsidRPr="007D6C07" w14:paraId="600F9CE6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460C8DFD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6AB00F08" w14:textId="77777777" w:rsidR="007D6C07" w:rsidRPr="007D6C07" w:rsidRDefault="007D6C07" w:rsidP="007D6C07">
            <w:pPr>
              <w:pStyle w:val="ListParagraph"/>
            </w:pPr>
            <w:r w:rsidRPr="007D6C07">
              <w:t>96.1029</w:t>
            </w:r>
          </w:p>
        </w:tc>
        <w:tc>
          <w:tcPr>
            <w:tcW w:w="1060" w:type="dxa"/>
            <w:noWrap/>
            <w:hideMark/>
          </w:tcPr>
          <w:p w14:paraId="7F3D83DD" w14:textId="77777777" w:rsidR="007D6C07" w:rsidRPr="007D6C07" w:rsidRDefault="007D6C07" w:rsidP="007D6C07">
            <w:pPr>
              <w:pStyle w:val="ListParagraph"/>
            </w:pPr>
            <w:r w:rsidRPr="007D6C07">
              <w:t>3192.4235</w:t>
            </w:r>
          </w:p>
        </w:tc>
        <w:tc>
          <w:tcPr>
            <w:tcW w:w="1060" w:type="dxa"/>
            <w:noWrap/>
            <w:hideMark/>
          </w:tcPr>
          <w:p w14:paraId="75F8ACF1" w14:textId="77777777" w:rsidR="007D6C07" w:rsidRPr="007D6C07" w:rsidRDefault="007D6C07" w:rsidP="007D6C07">
            <w:pPr>
              <w:pStyle w:val="ListParagraph"/>
            </w:pPr>
            <w:r w:rsidRPr="007D6C07">
              <w:t>4223.7527</w:t>
            </w:r>
          </w:p>
        </w:tc>
      </w:tr>
      <w:tr w:rsidR="007D6C07" w:rsidRPr="007D6C07" w14:paraId="2A4CDA1F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52030D6D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5A2701B0" w14:textId="77777777" w:rsidR="007D6C07" w:rsidRPr="007D6C07" w:rsidRDefault="007D6C07" w:rsidP="007D6C07">
            <w:pPr>
              <w:pStyle w:val="ListParagraph"/>
            </w:pPr>
            <w:r w:rsidRPr="007D6C07">
              <w:t>48.1734</w:t>
            </w:r>
          </w:p>
        </w:tc>
        <w:tc>
          <w:tcPr>
            <w:tcW w:w="1060" w:type="dxa"/>
            <w:noWrap/>
            <w:hideMark/>
          </w:tcPr>
          <w:p w14:paraId="257896C7" w14:textId="77777777" w:rsidR="007D6C07" w:rsidRPr="007D6C07" w:rsidRDefault="007D6C07" w:rsidP="007D6C07">
            <w:pPr>
              <w:pStyle w:val="ListParagraph"/>
            </w:pPr>
            <w:r w:rsidRPr="007D6C07">
              <w:t>1824.7265</w:t>
            </w:r>
          </w:p>
        </w:tc>
        <w:tc>
          <w:tcPr>
            <w:tcW w:w="1060" w:type="dxa"/>
            <w:noWrap/>
            <w:hideMark/>
          </w:tcPr>
          <w:p w14:paraId="1E3D21F8" w14:textId="77777777" w:rsidR="007D6C07" w:rsidRPr="007D6C07" w:rsidRDefault="007D6C07" w:rsidP="007D6C07">
            <w:pPr>
              <w:pStyle w:val="ListParagraph"/>
            </w:pPr>
            <w:r w:rsidRPr="007D6C07">
              <w:t>2459.6188</w:t>
            </w:r>
          </w:p>
        </w:tc>
      </w:tr>
      <w:tr w:rsidR="007D6C07" w:rsidRPr="007D6C07" w14:paraId="65DBF4BA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6158A57C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20D1782A" w14:textId="77777777" w:rsidR="007D6C07" w:rsidRPr="007D6C07" w:rsidRDefault="007D6C07" w:rsidP="007D6C07">
            <w:pPr>
              <w:pStyle w:val="ListParagraph"/>
            </w:pPr>
            <w:r w:rsidRPr="007D6C07">
              <w:t>24.5133</w:t>
            </w:r>
          </w:p>
        </w:tc>
        <w:tc>
          <w:tcPr>
            <w:tcW w:w="1060" w:type="dxa"/>
            <w:noWrap/>
            <w:hideMark/>
          </w:tcPr>
          <w:p w14:paraId="1EFBAF3D" w14:textId="77777777" w:rsidR="007D6C07" w:rsidRPr="007D6C07" w:rsidRDefault="007D6C07" w:rsidP="007D6C07">
            <w:pPr>
              <w:pStyle w:val="ListParagraph"/>
            </w:pPr>
            <w:r w:rsidRPr="007D6C07">
              <w:t>1407.6973</w:t>
            </w:r>
          </w:p>
        </w:tc>
        <w:tc>
          <w:tcPr>
            <w:tcW w:w="1060" w:type="dxa"/>
            <w:noWrap/>
            <w:hideMark/>
          </w:tcPr>
          <w:p w14:paraId="387E71AE" w14:textId="77777777" w:rsidR="007D6C07" w:rsidRPr="007D6C07" w:rsidRDefault="007D6C07" w:rsidP="007D6C07">
            <w:pPr>
              <w:pStyle w:val="ListParagraph"/>
            </w:pPr>
            <w:r w:rsidRPr="007D6C07">
              <w:t>4605.8323</w:t>
            </w:r>
          </w:p>
        </w:tc>
      </w:tr>
    </w:tbl>
    <w:p w14:paraId="4D37A876" w14:textId="77777777" w:rsidR="007D6C07" w:rsidRDefault="007D6C07" w:rsidP="007D6C07">
      <w:pPr>
        <w:pStyle w:val="ListParagraph"/>
      </w:pPr>
    </w:p>
    <w:p w14:paraId="04D4D4DC" w14:textId="7A6D5BF3" w:rsidR="002D7035" w:rsidRDefault="00B14214" w:rsidP="002D7035">
      <w:pPr>
        <w:pStyle w:val="ListParagraph"/>
      </w:pPr>
      <w:r>
        <w:rPr>
          <w:noProof/>
        </w:rPr>
        <w:drawing>
          <wp:inline distT="0" distB="0" distL="0" distR="0" wp14:anchorId="506D7429" wp14:editId="42B65F36">
            <wp:extent cx="5016500" cy="2857500"/>
            <wp:effectExtent l="0" t="0" r="0" b="0"/>
            <wp:docPr id="20" name="Chart 20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B668466F-75D1-4E67-922F-3D206C22BA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3F6A548" w14:textId="77777777" w:rsidR="002D7035" w:rsidRDefault="002D7035" w:rsidP="002D7035">
      <w:pPr>
        <w:pStyle w:val="ListParagraph"/>
      </w:pPr>
    </w:p>
    <w:p w14:paraId="582F9F2F" w14:textId="2D6BD940" w:rsidR="002D7035" w:rsidRDefault="008A717F" w:rsidP="002D7035">
      <w:pPr>
        <w:pStyle w:val="ListParagraph"/>
        <w:numPr>
          <w:ilvl w:val="0"/>
          <w:numId w:val="10"/>
        </w:numPr>
      </w:pPr>
      <w:r>
        <w:t>RANDOM</w:t>
      </w:r>
      <w:r w:rsidR="002D7035">
        <w:t xml:space="preserve"> READ – LATENCY in </w:t>
      </w:r>
      <w:proofErr w:type="spellStart"/>
      <w:r w:rsidR="002D7035">
        <w:t>ms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1550"/>
      </w:tblGrid>
      <w:tr w:rsidR="007D6C07" w:rsidRPr="007D6C07" w14:paraId="12D29464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1004DD09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Number of Threads</w:t>
            </w:r>
          </w:p>
        </w:tc>
        <w:tc>
          <w:tcPr>
            <w:tcW w:w="1060" w:type="dxa"/>
            <w:noWrap/>
            <w:hideMark/>
          </w:tcPr>
          <w:p w14:paraId="25A05466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8b</w:t>
            </w:r>
          </w:p>
        </w:tc>
      </w:tr>
      <w:tr w:rsidR="007D6C07" w:rsidRPr="007D6C07" w14:paraId="62CB03FD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339370CF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3A5B7CAE" w14:textId="77777777" w:rsidR="007D6C07" w:rsidRPr="007D6C07" w:rsidRDefault="007D6C07" w:rsidP="007D6C07">
            <w:pPr>
              <w:pStyle w:val="ListParagraph"/>
            </w:pPr>
            <w:r w:rsidRPr="007D6C07">
              <w:t>9.1113</w:t>
            </w:r>
          </w:p>
        </w:tc>
      </w:tr>
      <w:tr w:rsidR="007D6C07" w:rsidRPr="007D6C07" w14:paraId="19F2FE76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2164E684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36EC151E" w14:textId="77777777" w:rsidR="007D6C07" w:rsidRPr="007D6C07" w:rsidRDefault="007D6C07" w:rsidP="007D6C07">
            <w:pPr>
              <w:pStyle w:val="ListParagraph"/>
            </w:pPr>
            <w:r w:rsidRPr="007D6C07">
              <w:t>9.8564</w:t>
            </w:r>
          </w:p>
        </w:tc>
      </w:tr>
      <w:tr w:rsidR="007D6C07" w:rsidRPr="007D6C07" w14:paraId="2D968111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1A18B130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40523A61" w14:textId="77777777" w:rsidR="007D6C07" w:rsidRPr="007D6C07" w:rsidRDefault="007D6C07" w:rsidP="007D6C07">
            <w:pPr>
              <w:pStyle w:val="ListParagraph"/>
            </w:pPr>
            <w:r w:rsidRPr="007D6C07">
              <w:t>1.928</w:t>
            </w:r>
          </w:p>
        </w:tc>
      </w:tr>
      <w:tr w:rsidR="007D6C07" w:rsidRPr="007D6C07" w14:paraId="44C34570" w14:textId="77777777" w:rsidTr="007D6C07">
        <w:trPr>
          <w:trHeight w:val="300"/>
        </w:trPr>
        <w:tc>
          <w:tcPr>
            <w:tcW w:w="2080" w:type="dxa"/>
            <w:noWrap/>
            <w:hideMark/>
          </w:tcPr>
          <w:p w14:paraId="01E23D40" w14:textId="77777777" w:rsidR="007D6C07" w:rsidRPr="007D6C07" w:rsidRDefault="007D6C07" w:rsidP="007D6C07">
            <w:pPr>
              <w:pStyle w:val="ListParagraph"/>
              <w:rPr>
                <w:b/>
                <w:bCs/>
              </w:rPr>
            </w:pPr>
            <w:r w:rsidRPr="007D6C07">
              <w:rPr>
                <w:b/>
                <w:bCs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5F546C15" w14:textId="77777777" w:rsidR="007D6C07" w:rsidRPr="007D6C07" w:rsidRDefault="007D6C07" w:rsidP="007D6C07">
            <w:pPr>
              <w:pStyle w:val="ListParagraph"/>
            </w:pPr>
            <w:r w:rsidRPr="007D6C07">
              <w:t>3.8891</w:t>
            </w:r>
          </w:p>
        </w:tc>
      </w:tr>
    </w:tbl>
    <w:p w14:paraId="4DC276DF" w14:textId="77777777" w:rsidR="002D7035" w:rsidRDefault="002D7035" w:rsidP="002D7035">
      <w:pPr>
        <w:pStyle w:val="ListParagraph"/>
      </w:pPr>
    </w:p>
    <w:p w14:paraId="07A6D395" w14:textId="77777777" w:rsidR="002D7035" w:rsidRDefault="002D7035" w:rsidP="002D7035">
      <w:pPr>
        <w:pStyle w:val="ListParagraph"/>
      </w:pPr>
    </w:p>
    <w:p w14:paraId="372C0E53" w14:textId="7BFF05EF" w:rsidR="00B94467" w:rsidRDefault="008934ED" w:rsidP="009A676B">
      <w:r>
        <w:rPr>
          <w:noProof/>
        </w:rPr>
        <w:drawing>
          <wp:inline distT="0" distB="0" distL="0" distR="0" wp14:anchorId="01939824" wp14:editId="3B4B35AD">
            <wp:extent cx="5016500" cy="2857500"/>
            <wp:effectExtent l="0" t="0" r="12700" b="12700"/>
            <wp:docPr id="19" name="Chart 19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CD60C9D4-98A3-4B08-A923-42965165AC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02E617E" w14:textId="77777777" w:rsidR="00B94467" w:rsidRDefault="00B94467" w:rsidP="009A676B"/>
    <w:p w14:paraId="7E5EE25B" w14:textId="45E90587" w:rsidR="00B94467" w:rsidRDefault="00C16999" w:rsidP="009A676B">
      <w:r>
        <w:t>SCREENSHOTS:</w:t>
      </w:r>
    </w:p>
    <w:p w14:paraId="660E192F" w14:textId="77777777" w:rsidR="00C16999" w:rsidRDefault="00C16999" w:rsidP="009A676B"/>
    <w:p w14:paraId="191EB71F" w14:textId="38F82369" w:rsidR="00B94467" w:rsidRDefault="00B94467" w:rsidP="009A676B">
      <w:pPr>
        <w:pStyle w:val="ListParagraph"/>
        <w:numPr>
          <w:ilvl w:val="0"/>
          <w:numId w:val="14"/>
        </w:numPr>
      </w:pPr>
      <w:r>
        <w:t>FOR RANDOM READ</w:t>
      </w:r>
    </w:p>
    <w:p w14:paraId="163B5479" w14:textId="6AB4865B" w:rsidR="00563D4A" w:rsidRDefault="00563D4A" w:rsidP="00563D4A">
      <w:pPr>
        <w:pStyle w:val="ListParagraph"/>
      </w:pPr>
      <w:r>
        <w:rPr>
          <w:noProof/>
        </w:rPr>
        <w:drawing>
          <wp:inline distT="0" distB="0" distL="0" distR="0" wp14:anchorId="0F5C61EF" wp14:editId="7AC1750E">
            <wp:extent cx="5943600" cy="6964045"/>
            <wp:effectExtent l="0" t="0" r="0" b="0"/>
            <wp:docPr id="6" name="Picture 6" descr="../Random-%20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Random-%20dis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72E9" w14:textId="77777777" w:rsidR="00F12EF0" w:rsidRPr="00F12EF0" w:rsidRDefault="00F12EF0" w:rsidP="00F12EF0"/>
    <w:p w14:paraId="47E9FDC5" w14:textId="7A03A273" w:rsidR="005A51EC" w:rsidRDefault="00563D4A" w:rsidP="00B94467">
      <w:pPr>
        <w:pStyle w:val="ListParagraph"/>
        <w:numPr>
          <w:ilvl w:val="0"/>
          <w:numId w:val="13"/>
        </w:numPr>
      </w:pPr>
      <w:r>
        <w:t>FOR SEQUENTIAL READ</w:t>
      </w:r>
    </w:p>
    <w:p w14:paraId="06B1FB09" w14:textId="77777777" w:rsidR="00563D4A" w:rsidRDefault="00563D4A" w:rsidP="00563D4A">
      <w:pPr>
        <w:pStyle w:val="ListParagraph"/>
      </w:pPr>
    </w:p>
    <w:p w14:paraId="7D038584" w14:textId="77777777" w:rsidR="00563D4A" w:rsidRDefault="00563D4A" w:rsidP="00563D4A">
      <w:pPr>
        <w:pStyle w:val="ListParagraph"/>
      </w:pPr>
    </w:p>
    <w:p w14:paraId="0B260DD8" w14:textId="77777777" w:rsidR="00563D4A" w:rsidRDefault="00563D4A" w:rsidP="00563D4A">
      <w:pPr>
        <w:pStyle w:val="ListParagraph"/>
      </w:pPr>
    </w:p>
    <w:p w14:paraId="74B0E22E" w14:textId="3C53FC51" w:rsidR="00563D4A" w:rsidRDefault="00563D4A" w:rsidP="00563D4A">
      <w:pPr>
        <w:pStyle w:val="ListParagraph"/>
      </w:pPr>
      <w:r>
        <w:rPr>
          <w:noProof/>
        </w:rPr>
        <w:drawing>
          <wp:inline distT="0" distB="0" distL="0" distR="0" wp14:anchorId="39FFDD1E" wp14:editId="37BBD7D6">
            <wp:extent cx="5932805" cy="6953885"/>
            <wp:effectExtent l="0" t="0" r="10795" b="5715"/>
            <wp:docPr id="7" name="Picture 7" descr="../Seq_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eq_DIS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9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D8BB" w14:textId="77777777" w:rsidR="00563D4A" w:rsidRDefault="00563D4A" w:rsidP="00563D4A">
      <w:pPr>
        <w:pStyle w:val="ListParagraph"/>
      </w:pPr>
    </w:p>
    <w:p w14:paraId="36F9282A" w14:textId="5B6E8D86" w:rsidR="00563D4A" w:rsidRDefault="00B9019B" w:rsidP="00B94467">
      <w:pPr>
        <w:pStyle w:val="ListParagraph"/>
        <w:numPr>
          <w:ilvl w:val="0"/>
          <w:numId w:val="12"/>
        </w:numPr>
      </w:pPr>
      <w:r>
        <w:t xml:space="preserve">FOR READ AND WRITE SEQUENTIAL </w:t>
      </w:r>
    </w:p>
    <w:p w14:paraId="2883712A" w14:textId="03B1C981" w:rsidR="00B9019B" w:rsidRDefault="00B9019B" w:rsidP="00B9019B">
      <w:pPr>
        <w:pStyle w:val="ListParagraph"/>
      </w:pPr>
    </w:p>
    <w:p w14:paraId="202B3740" w14:textId="77777777" w:rsidR="00B9019B" w:rsidRDefault="00B9019B" w:rsidP="00B9019B">
      <w:pPr>
        <w:pStyle w:val="ListParagraph"/>
      </w:pPr>
    </w:p>
    <w:p w14:paraId="568BFDFA" w14:textId="38F167E3" w:rsidR="00B9019B" w:rsidRDefault="00B9019B" w:rsidP="00B9019B">
      <w:pPr>
        <w:pStyle w:val="ListParagraph"/>
      </w:pPr>
      <w:r>
        <w:rPr>
          <w:noProof/>
        </w:rPr>
        <w:drawing>
          <wp:inline distT="0" distB="0" distL="0" distR="0" wp14:anchorId="519CBD15" wp14:editId="05481244">
            <wp:extent cx="5943600" cy="7059930"/>
            <wp:effectExtent l="0" t="0" r="0" b="1270"/>
            <wp:docPr id="9" name="Picture 9" descr="../disk%20-%20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isk%20-%20R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462D" w14:textId="77777777" w:rsidR="00B9019B" w:rsidRDefault="00B9019B" w:rsidP="00B9019B">
      <w:pPr>
        <w:pStyle w:val="ListParagraph"/>
      </w:pPr>
    </w:p>
    <w:p w14:paraId="6805FDA2" w14:textId="77777777" w:rsidR="00B9019B" w:rsidRDefault="00B9019B" w:rsidP="00B9019B">
      <w:pPr>
        <w:pStyle w:val="ListParagraph"/>
      </w:pPr>
    </w:p>
    <w:p w14:paraId="48E01587" w14:textId="77777777" w:rsidR="00B9019B" w:rsidRDefault="00B9019B" w:rsidP="00B9019B">
      <w:pPr>
        <w:pStyle w:val="ListParagraph"/>
      </w:pPr>
    </w:p>
    <w:p w14:paraId="57A6C88A" w14:textId="7703C798" w:rsidR="00B9019B" w:rsidRDefault="0057074D" w:rsidP="00B9019B">
      <w:pPr>
        <w:pStyle w:val="ListParagraph"/>
      </w:pPr>
      <w:r>
        <w:t>IOZONE:</w:t>
      </w:r>
    </w:p>
    <w:p w14:paraId="21528D4F" w14:textId="670CFF63" w:rsidR="0057074D" w:rsidRDefault="0057074D" w:rsidP="007509D6">
      <w:r>
        <w:rPr>
          <w:noProof/>
        </w:rPr>
        <w:drawing>
          <wp:inline distT="0" distB="0" distL="0" distR="0" wp14:anchorId="78AE6BD4" wp14:editId="1C896E25">
            <wp:extent cx="5943600" cy="2715027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97" t="3118" r="97" b="-624"/>
                    <a:stretch/>
                  </pic:blipFill>
                  <pic:spPr bwMode="auto">
                    <a:xfrm>
                      <a:off x="0" y="0"/>
                      <a:ext cx="5943600" cy="271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FBDA9" w14:textId="77777777" w:rsidR="00026770" w:rsidRDefault="00026770" w:rsidP="00B9019B">
      <w:pPr>
        <w:pStyle w:val="ListParagraph"/>
      </w:pPr>
    </w:p>
    <w:p w14:paraId="384BF8A0" w14:textId="77777777" w:rsidR="00026770" w:rsidRDefault="00026770" w:rsidP="00B9019B">
      <w:pPr>
        <w:pStyle w:val="ListParagraph"/>
      </w:pPr>
    </w:p>
    <w:p w14:paraId="558DF242" w14:textId="58DBEB9F" w:rsidR="00026770" w:rsidRDefault="00026770" w:rsidP="0088510C">
      <w:r>
        <w:t>CONCLUSION:</w:t>
      </w:r>
    </w:p>
    <w:p w14:paraId="4193A98A" w14:textId="77777777" w:rsidR="00026770" w:rsidRDefault="00026770" w:rsidP="00B9019B">
      <w:pPr>
        <w:pStyle w:val="ListParagraph"/>
      </w:pPr>
    </w:p>
    <w:p w14:paraId="07EB2076" w14:textId="67F629D1" w:rsidR="00026770" w:rsidRDefault="00026770" w:rsidP="00B9019B">
      <w:pPr>
        <w:pStyle w:val="ListParagraph"/>
      </w:pPr>
      <w:r>
        <w:t>The sequential read is faster than random read.</w:t>
      </w:r>
      <w:r w:rsidR="007509D6">
        <w:t xml:space="preserve"> </w:t>
      </w:r>
    </w:p>
    <w:p w14:paraId="6BCB0E72" w14:textId="600CB3EC" w:rsidR="007509D6" w:rsidRDefault="0088510C" w:rsidP="00B9019B">
      <w:pPr>
        <w:pStyle w:val="ListParagraph"/>
      </w:pPr>
      <w:r>
        <w:t xml:space="preserve">And it is HDD Disk. </w:t>
      </w:r>
    </w:p>
    <w:p w14:paraId="6248FF58" w14:textId="77777777" w:rsidR="00026770" w:rsidRDefault="00026770" w:rsidP="00B9019B">
      <w:pPr>
        <w:pStyle w:val="ListParagraph"/>
      </w:pPr>
    </w:p>
    <w:p w14:paraId="2489D058" w14:textId="77777777" w:rsidR="00026770" w:rsidRDefault="00026770" w:rsidP="00B9019B">
      <w:pPr>
        <w:pStyle w:val="ListParagraph"/>
      </w:pPr>
    </w:p>
    <w:p w14:paraId="4F864A25" w14:textId="77212376" w:rsidR="00BD194F" w:rsidRPr="0088510C" w:rsidRDefault="00BD194F" w:rsidP="00BD194F">
      <w:pPr>
        <w:pStyle w:val="Heading2"/>
        <w:rPr>
          <w:sz w:val="36"/>
          <w:szCs w:val="36"/>
        </w:rPr>
      </w:pPr>
      <w:r w:rsidRPr="0088510C">
        <w:rPr>
          <w:sz w:val="36"/>
          <w:szCs w:val="36"/>
        </w:rPr>
        <w:t>NETWORK Benchmark:</w:t>
      </w:r>
    </w:p>
    <w:p w14:paraId="0E0E248E" w14:textId="77777777" w:rsidR="009E5999" w:rsidRDefault="009E5999" w:rsidP="009E59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5999" w14:paraId="24EBE0BF" w14:textId="77777777" w:rsidTr="009E5999">
        <w:tc>
          <w:tcPr>
            <w:tcW w:w="4675" w:type="dxa"/>
          </w:tcPr>
          <w:p w14:paraId="3B9A6682" w14:textId="0888A088" w:rsidR="009E5999" w:rsidRDefault="009E5999" w:rsidP="009E5999">
            <w:r>
              <w:t>NO OF THREAD</w:t>
            </w:r>
          </w:p>
        </w:tc>
        <w:tc>
          <w:tcPr>
            <w:tcW w:w="4675" w:type="dxa"/>
          </w:tcPr>
          <w:p w14:paraId="2D5B5C2C" w14:textId="7C833674" w:rsidR="009E5999" w:rsidRDefault="009E5999" w:rsidP="009E5999">
            <w:r>
              <w:t>THROUGHPUT</w:t>
            </w:r>
          </w:p>
        </w:tc>
      </w:tr>
      <w:tr w:rsidR="009E5999" w14:paraId="0D9EA0A2" w14:textId="77777777" w:rsidTr="009E5999">
        <w:tc>
          <w:tcPr>
            <w:tcW w:w="4675" w:type="dxa"/>
          </w:tcPr>
          <w:p w14:paraId="0819D449" w14:textId="50CCF10F" w:rsidR="009E5999" w:rsidRDefault="009E5999" w:rsidP="009E5999">
            <w:r>
              <w:t>1</w:t>
            </w:r>
          </w:p>
        </w:tc>
        <w:tc>
          <w:tcPr>
            <w:tcW w:w="4675" w:type="dxa"/>
          </w:tcPr>
          <w:p w14:paraId="61F1A047" w14:textId="219B6320" w:rsidR="009E5999" w:rsidRDefault="00783072" w:rsidP="009E5999">
            <w:r>
              <w:t>472.03</w:t>
            </w:r>
          </w:p>
        </w:tc>
      </w:tr>
      <w:tr w:rsidR="009E5999" w14:paraId="0DDF67E1" w14:textId="77777777" w:rsidTr="009E5999">
        <w:tc>
          <w:tcPr>
            <w:tcW w:w="4675" w:type="dxa"/>
          </w:tcPr>
          <w:p w14:paraId="19851C5A" w14:textId="61489C19" w:rsidR="009E5999" w:rsidRDefault="009E5999" w:rsidP="009E5999">
            <w:r>
              <w:t>2</w:t>
            </w:r>
          </w:p>
        </w:tc>
        <w:tc>
          <w:tcPr>
            <w:tcW w:w="4675" w:type="dxa"/>
          </w:tcPr>
          <w:p w14:paraId="229D76B3" w14:textId="23DF7AF2" w:rsidR="009E5999" w:rsidRDefault="00783072" w:rsidP="009E5999">
            <w:r>
              <w:t>458.48</w:t>
            </w:r>
          </w:p>
        </w:tc>
      </w:tr>
      <w:tr w:rsidR="009E5999" w14:paraId="18CC133F" w14:textId="77777777" w:rsidTr="009E5999">
        <w:tc>
          <w:tcPr>
            <w:tcW w:w="4675" w:type="dxa"/>
          </w:tcPr>
          <w:p w14:paraId="4EA0D4B7" w14:textId="39994825" w:rsidR="009E5999" w:rsidRDefault="009E5999" w:rsidP="009E5999">
            <w:r>
              <w:t>4</w:t>
            </w:r>
          </w:p>
        </w:tc>
        <w:tc>
          <w:tcPr>
            <w:tcW w:w="4675" w:type="dxa"/>
          </w:tcPr>
          <w:p w14:paraId="0B0D503E" w14:textId="031B92C5" w:rsidR="009E5999" w:rsidRDefault="00BB2848" w:rsidP="009E5999">
            <w:r>
              <w:t>722.93</w:t>
            </w:r>
          </w:p>
        </w:tc>
      </w:tr>
      <w:tr w:rsidR="009E5999" w14:paraId="2DF76FCC" w14:textId="77777777" w:rsidTr="009E5999">
        <w:trPr>
          <w:trHeight w:val="233"/>
        </w:trPr>
        <w:tc>
          <w:tcPr>
            <w:tcW w:w="4675" w:type="dxa"/>
          </w:tcPr>
          <w:p w14:paraId="680B1E9E" w14:textId="48717DD8" w:rsidR="009E5999" w:rsidRDefault="009E5999" w:rsidP="009E5999">
            <w:r>
              <w:t>8</w:t>
            </w:r>
          </w:p>
        </w:tc>
        <w:tc>
          <w:tcPr>
            <w:tcW w:w="4675" w:type="dxa"/>
          </w:tcPr>
          <w:p w14:paraId="0DA27F39" w14:textId="4018665B" w:rsidR="009E5999" w:rsidRDefault="00BB2848" w:rsidP="009E5999">
            <w:r>
              <w:t>508.74</w:t>
            </w:r>
          </w:p>
        </w:tc>
      </w:tr>
    </w:tbl>
    <w:p w14:paraId="67049E44" w14:textId="77777777" w:rsidR="00F30B75" w:rsidRDefault="00F30B75" w:rsidP="00783937"/>
    <w:p w14:paraId="0ED014AC" w14:textId="77777777" w:rsidR="009E5999" w:rsidRDefault="009E5999" w:rsidP="00783937"/>
    <w:p w14:paraId="4843CED2" w14:textId="77777777" w:rsidR="00872D65" w:rsidRDefault="00872D65" w:rsidP="00783937"/>
    <w:p w14:paraId="6C622F2B" w14:textId="600FB404" w:rsidR="00872D65" w:rsidRDefault="00265C8C" w:rsidP="00783937">
      <w:r>
        <w:rPr>
          <w:noProof/>
        </w:rPr>
        <w:drawing>
          <wp:inline distT="0" distB="0" distL="0" distR="0" wp14:anchorId="5579D50B" wp14:editId="12258D0B">
            <wp:extent cx="4572000" cy="2743200"/>
            <wp:effectExtent l="0" t="0" r="0" b="0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bookmarkStart w:id="3" w:name="_GoBack"/>
      <w:bookmarkEnd w:id="3"/>
    </w:p>
    <w:p w14:paraId="0D2559B2" w14:textId="77777777" w:rsidR="00CA47DC" w:rsidRDefault="00CA47DC" w:rsidP="00783937"/>
    <w:p w14:paraId="6CEEBF97" w14:textId="77777777" w:rsidR="00CA47DC" w:rsidRDefault="00CA47DC" w:rsidP="00783937"/>
    <w:p w14:paraId="5FB5C155" w14:textId="13AFEE1B" w:rsidR="009E5999" w:rsidRDefault="009E5999" w:rsidP="00783937">
      <w:r>
        <w:t>SCREENSHOT:</w:t>
      </w:r>
    </w:p>
    <w:p w14:paraId="5A17ADFC" w14:textId="77777777" w:rsidR="009E5999" w:rsidRDefault="009E5999" w:rsidP="00783937">
      <w:r>
        <w:rPr>
          <w:noProof/>
        </w:rPr>
        <w:drawing>
          <wp:inline distT="0" distB="0" distL="0" distR="0" wp14:anchorId="3D4B3C8A" wp14:editId="61F7B52E">
            <wp:extent cx="5932805" cy="1233170"/>
            <wp:effectExtent l="0" t="0" r="10795" b="11430"/>
            <wp:docPr id="21" name="Picture 21" descr="Screen%20Shot%202017-10-09%20at%2010.01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0-09%20at%2010.01.47%20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84A8" w14:textId="77777777" w:rsidR="009E5999" w:rsidRDefault="009E5999" w:rsidP="00783937"/>
    <w:p w14:paraId="5AD2E7CC" w14:textId="77777777" w:rsidR="009E5999" w:rsidRDefault="009E5999" w:rsidP="00783937"/>
    <w:p w14:paraId="68136F4C" w14:textId="77777777" w:rsidR="009E5999" w:rsidRDefault="009E5999" w:rsidP="00783937"/>
    <w:p w14:paraId="4CA1AFEB" w14:textId="77777777" w:rsidR="009E5999" w:rsidRDefault="009E5999" w:rsidP="00783937">
      <w:r>
        <w:rPr>
          <w:noProof/>
        </w:rPr>
        <w:drawing>
          <wp:inline distT="0" distB="0" distL="0" distR="0" wp14:anchorId="37C01E30" wp14:editId="36C1C146">
            <wp:extent cx="5943600" cy="1201420"/>
            <wp:effectExtent l="0" t="0" r="0" b="0"/>
            <wp:docPr id="22" name="Picture 22" descr="Screen%20Shot%202017-10-09%20at%2010.01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0-09%20at%2010.01.37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983F" w14:textId="77777777" w:rsidR="009E5999" w:rsidRDefault="009E5999" w:rsidP="00783937"/>
    <w:p w14:paraId="6A2B7B15" w14:textId="77777777" w:rsidR="009E5999" w:rsidRDefault="009E5999" w:rsidP="00783937">
      <w:r>
        <w:rPr>
          <w:noProof/>
        </w:rPr>
        <w:drawing>
          <wp:inline distT="0" distB="0" distL="0" distR="0" wp14:anchorId="71C9A1BC" wp14:editId="393EA064">
            <wp:extent cx="5932805" cy="818515"/>
            <wp:effectExtent l="0" t="0" r="10795" b="0"/>
            <wp:docPr id="23" name="Picture 23" descr="Screen%20Shot%202017-10-09%20at%209.59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0-09%20at%209.59.01%20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5212" w14:textId="77777777" w:rsidR="009E5999" w:rsidRDefault="009E5999" w:rsidP="00783937"/>
    <w:p w14:paraId="5AC6B238" w14:textId="211DB870" w:rsidR="009E5999" w:rsidRDefault="009E5999" w:rsidP="00783937">
      <w:r>
        <w:rPr>
          <w:noProof/>
        </w:rPr>
        <w:drawing>
          <wp:inline distT="0" distB="0" distL="0" distR="0" wp14:anchorId="131EDAAD" wp14:editId="58AE4DC3">
            <wp:extent cx="5932805" cy="1127125"/>
            <wp:effectExtent l="0" t="0" r="10795" b="0"/>
            <wp:docPr id="24" name="Picture 24" descr="Screen%20Shot%202017-10-09%20at%209.59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0-09%20at%209.59.40%20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41B8" w14:textId="77777777" w:rsidR="0088510C" w:rsidRDefault="0088510C" w:rsidP="00783937"/>
    <w:p w14:paraId="2C9A7510" w14:textId="77777777" w:rsidR="0088510C" w:rsidRPr="00783937" w:rsidRDefault="0088510C" w:rsidP="00783937"/>
    <w:sectPr w:rsidR="0088510C" w:rsidRPr="00783937" w:rsidSect="007509D6">
      <w:pgSz w:w="12240" w:h="15840"/>
      <w:pgMar w:top="1440" w:right="1440" w:bottom="1440" w:left="1440" w:header="720" w:footer="720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38ACD5" w14:textId="77777777" w:rsidR="002D0847" w:rsidRDefault="002D0847" w:rsidP="00B94467">
      <w:pPr>
        <w:spacing w:after="0" w:line="240" w:lineRule="auto"/>
      </w:pPr>
      <w:r>
        <w:separator/>
      </w:r>
    </w:p>
  </w:endnote>
  <w:endnote w:type="continuationSeparator" w:id="0">
    <w:p w14:paraId="17DE97E0" w14:textId="77777777" w:rsidR="002D0847" w:rsidRDefault="002D0847" w:rsidP="00B94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B220A6" w14:textId="77777777" w:rsidR="002D0847" w:rsidRDefault="002D0847" w:rsidP="00B94467">
      <w:pPr>
        <w:spacing w:after="0" w:line="240" w:lineRule="auto"/>
      </w:pPr>
      <w:r>
        <w:separator/>
      </w:r>
    </w:p>
  </w:footnote>
  <w:footnote w:type="continuationSeparator" w:id="0">
    <w:p w14:paraId="0A1D20C3" w14:textId="77777777" w:rsidR="002D0847" w:rsidRDefault="002D0847" w:rsidP="00B94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1C953A6C"/>
    <w:multiLevelType w:val="hybridMultilevel"/>
    <w:tmpl w:val="096A9F74"/>
    <w:lvl w:ilvl="0" w:tplc="99AAB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2B48C2"/>
    <w:multiLevelType w:val="hybridMultilevel"/>
    <w:tmpl w:val="1A02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377869"/>
    <w:multiLevelType w:val="hybridMultilevel"/>
    <w:tmpl w:val="376457B0"/>
    <w:lvl w:ilvl="0" w:tplc="5F164A3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5224819"/>
    <w:multiLevelType w:val="hybridMultilevel"/>
    <w:tmpl w:val="513A7138"/>
    <w:lvl w:ilvl="0" w:tplc="96C220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6A2F66"/>
    <w:multiLevelType w:val="hybridMultilevel"/>
    <w:tmpl w:val="16700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A400AE"/>
    <w:multiLevelType w:val="hybridMultilevel"/>
    <w:tmpl w:val="62664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2324B5"/>
    <w:multiLevelType w:val="hybridMultilevel"/>
    <w:tmpl w:val="513A7138"/>
    <w:lvl w:ilvl="0" w:tplc="96C220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95027"/>
    <w:multiLevelType w:val="hybridMultilevel"/>
    <w:tmpl w:val="52609E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9741DB"/>
    <w:multiLevelType w:val="hybridMultilevel"/>
    <w:tmpl w:val="513A7138"/>
    <w:lvl w:ilvl="0" w:tplc="96C220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8149D8"/>
    <w:multiLevelType w:val="hybridMultilevel"/>
    <w:tmpl w:val="47305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955B5B"/>
    <w:multiLevelType w:val="hybridMultilevel"/>
    <w:tmpl w:val="188E56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7B482A"/>
    <w:multiLevelType w:val="hybridMultilevel"/>
    <w:tmpl w:val="7722B272"/>
    <w:lvl w:ilvl="0" w:tplc="5E9C194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5"/>
  </w:num>
  <w:num w:numId="3">
    <w:abstractNumId w:val="13"/>
  </w:num>
  <w:num w:numId="4">
    <w:abstractNumId w:val="8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10"/>
  </w:num>
  <w:num w:numId="10">
    <w:abstractNumId w:val="12"/>
  </w:num>
  <w:num w:numId="11">
    <w:abstractNumId w:val="14"/>
  </w:num>
  <w:num w:numId="12">
    <w:abstractNumId w:val="6"/>
  </w:num>
  <w:num w:numId="13">
    <w:abstractNumId w:val="15"/>
  </w:num>
  <w:num w:numId="14">
    <w:abstractNumId w:val="4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A1A"/>
    <w:rsid w:val="00005E66"/>
    <w:rsid w:val="000135CD"/>
    <w:rsid w:val="00026770"/>
    <w:rsid w:val="00035092"/>
    <w:rsid w:val="00063BD4"/>
    <w:rsid w:val="000D6440"/>
    <w:rsid w:val="000E2770"/>
    <w:rsid w:val="00181E08"/>
    <w:rsid w:val="001874FE"/>
    <w:rsid w:val="00265C8C"/>
    <w:rsid w:val="002713E0"/>
    <w:rsid w:val="002841B9"/>
    <w:rsid w:val="002D0847"/>
    <w:rsid w:val="002D7035"/>
    <w:rsid w:val="00362325"/>
    <w:rsid w:val="00362BE3"/>
    <w:rsid w:val="003B2274"/>
    <w:rsid w:val="003B4F69"/>
    <w:rsid w:val="00544007"/>
    <w:rsid w:val="00563D4A"/>
    <w:rsid w:val="0057074D"/>
    <w:rsid w:val="00595C4F"/>
    <w:rsid w:val="005A51EC"/>
    <w:rsid w:val="005B1FA8"/>
    <w:rsid w:val="005B645E"/>
    <w:rsid w:val="005D0E00"/>
    <w:rsid w:val="005E238C"/>
    <w:rsid w:val="005F5551"/>
    <w:rsid w:val="006113B3"/>
    <w:rsid w:val="00647974"/>
    <w:rsid w:val="00675C39"/>
    <w:rsid w:val="006C4B56"/>
    <w:rsid w:val="006D6B23"/>
    <w:rsid w:val="007236C3"/>
    <w:rsid w:val="007509D6"/>
    <w:rsid w:val="00764989"/>
    <w:rsid w:val="00783072"/>
    <w:rsid w:val="00783937"/>
    <w:rsid w:val="007A23B5"/>
    <w:rsid w:val="007D6C07"/>
    <w:rsid w:val="00811542"/>
    <w:rsid w:val="00816F38"/>
    <w:rsid w:val="008532EA"/>
    <w:rsid w:val="00872D65"/>
    <w:rsid w:val="0088510C"/>
    <w:rsid w:val="008934ED"/>
    <w:rsid w:val="008A717F"/>
    <w:rsid w:val="008C6470"/>
    <w:rsid w:val="008C7BF8"/>
    <w:rsid w:val="008D12F2"/>
    <w:rsid w:val="009A3B92"/>
    <w:rsid w:val="009A676B"/>
    <w:rsid w:val="009E5999"/>
    <w:rsid w:val="00A64741"/>
    <w:rsid w:val="00A96171"/>
    <w:rsid w:val="00AC1444"/>
    <w:rsid w:val="00AE70C7"/>
    <w:rsid w:val="00AF2026"/>
    <w:rsid w:val="00B14214"/>
    <w:rsid w:val="00B167CF"/>
    <w:rsid w:val="00B20057"/>
    <w:rsid w:val="00B466E7"/>
    <w:rsid w:val="00B67E0E"/>
    <w:rsid w:val="00B712CD"/>
    <w:rsid w:val="00B9019B"/>
    <w:rsid w:val="00B94467"/>
    <w:rsid w:val="00BB2848"/>
    <w:rsid w:val="00BD194F"/>
    <w:rsid w:val="00BE0900"/>
    <w:rsid w:val="00BE328D"/>
    <w:rsid w:val="00C15242"/>
    <w:rsid w:val="00C16999"/>
    <w:rsid w:val="00C21D93"/>
    <w:rsid w:val="00C47A1A"/>
    <w:rsid w:val="00C50A2F"/>
    <w:rsid w:val="00CA47DC"/>
    <w:rsid w:val="00D678B4"/>
    <w:rsid w:val="00DC5541"/>
    <w:rsid w:val="00E1175A"/>
    <w:rsid w:val="00E4684B"/>
    <w:rsid w:val="00EC6EF2"/>
    <w:rsid w:val="00EE22D9"/>
    <w:rsid w:val="00EE7FA0"/>
    <w:rsid w:val="00F07958"/>
    <w:rsid w:val="00F12680"/>
    <w:rsid w:val="00F12EF0"/>
    <w:rsid w:val="00F30B75"/>
    <w:rsid w:val="00F900BE"/>
    <w:rsid w:val="00F910B6"/>
    <w:rsid w:val="00FA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73F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3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1268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13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7236C3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236C3"/>
    <w:rPr>
      <w:rFonts w:eastAsiaTheme="minorEastAsia"/>
      <w:lang w:eastAsia="zh-CN"/>
    </w:rPr>
  </w:style>
  <w:style w:type="table" w:styleId="TableGrid">
    <w:name w:val="Table Grid"/>
    <w:basedOn w:val="TableNormal"/>
    <w:uiPriority w:val="39"/>
    <w:rsid w:val="007A23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7A23B5"/>
    <w:pPr>
      <w:shd w:val="clear" w:color="auto" w:fill="FFFFFF"/>
      <w:spacing w:after="0" w:line="240" w:lineRule="auto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7A23B5"/>
  </w:style>
  <w:style w:type="character" w:customStyle="1" w:styleId="apple-converted-space">
    <w:name w:val="apple-converted-space"/>
    <w:basedOn w:val="DefaultParagraphFont"/>
    <w:rsid w:val="007A23B5"/>
  </w:style>
  <w:style w:type="paragraph" w:styleId="Header">
    <w:name w:val="header"/>
    <w:basedOn w:val="Normal"/>
    <w:link w:val="HeaderChar"/>
    <w:uiPriority w:val="99"/>
    <w:unhideWhenUsed/>
    <w:rsid w:val="00B94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467"/>
  </w:style>
  <w:style w:type="paragraph" w:styleId="Footer">
    <w:name w:val="footer"/>
    <w:basedOn w:val="Normal"/>
    <w:link w:val="FooterChar"/>
    <w:uiPriority w:val="99"/>
    <w:unhideWhenUsed/>
    <w:rsid w:val="00B94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2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chart" Target="charts/chart7.xml"/><Relationship Id="rId22" Type="http://schemas.openxmlformats.org/officeDocument/2006/relationships/chart" Target="charts/chart8.xml"/><Relationship Id="rId23" Type="http://schemas.openxmlformats.org/officeDocument/2006/relationships/chart" Target="charts/chart9.xml"/><Relationship Id="rId24" Type="http://schemas.openxmlformats.org/officeDocument/2006/relationships/chart" Target="charts/chart10.xml"/><Relationship Id="rId25" Type="http://schemas.openxmlformats.org/officeDocument/2006/relationships/chart" Target="charts/chart11.xml"/><Relationship Id="rId26" Type="http://schemas.openxmlformats.org/officeDocument/2006/relationships/chart" Target="charts/chart12.xml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1.png"/><Relationship Id="rId31" Type="http://schemas.openxmlformats.org/officeDocument/2006/relationships/chart" Target="charts/chart13.xml"/><Relationship Id="rId32" Type="http://schemas.openxmlformats.org/officeDocument/2006/relationships/image" Target="media/image12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hart" Target="charts/chart1.xml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chart" Target="charts/chart2.xml"/><Relationship Id="rId12" Type="http://schemas.openxmlformats.org/officeDocument/2006/relationships/chart" Target="charts/chart3.xml"/><Relationship Id="rId13" Type="http://schemas.openxmlformats.org/officeDocument/2006/relationships/chart" Target="charts/chart4.xml"/><Relationship Id="rId14" Type="http://schemas.openxmlformats.org/officeDocument/2006/relationships/chart" Target="charts/chart5.xml"/><Relationship Id="rId15" Type="http://schemas.openxmlformats.org/officeDocument/2006/relationships/chart" Target="charts/chart6.xm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Users/mounagiri/Desktop/CPU%20GRAph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microsoft.com/office/2011/relationships/chartStyle" Target="style10.xml"/><Relationship Id="rId2" Type="http://schemas.microsoft.com/office/2011/relationships/chartColorStyle" Target="colors10.xml"/><Relationship Id="rId3" Type="http://schemas.openxmlformats.org/officeDocument/2006/relationships/oleObject" Target="file:////Users/mounagiri/Library/Mobile%20Documents/com~apple~CloudDocs/8b%20(1)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microsoft.com/office/2011/relationships/chartStyle" Target="style11.xml"/><Relationship Id="rId2" Type="http://schemas.microsoft.com/office/2011/relationships/chartColorStyle" Target="colors11.xml"/><Relationship Id="rId3" Type="http://schemas.openxmlformats.org/officeDocument/2006/relationships/oleObject" Target="file:////Users/mounagiri/Desktop/CPU%20GRAph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microsoft.com/office/2011/relationships/chartStyle" Target="style12.xml"/><Relationship Id="rId2" Type="http://schemas.microsoft.com/office/2011/relationships/chartColorStyle" Target="colors12.xml"/><Relationship Id="rId3" Type="http://schemas.openxmlformats.org/officeDocument/2006/relationships/oleObject" Target="file:////Users/mounagiri/Desktop/CPU%20GRAph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microsoft.com/office/2011/relationships/chartStyle" Target="style13.xml"/><Relationship Id="rId2" Type="http://schemas.microsoft.com/office/2011/relationships/chartColorStyle" Target="colors13.xml"/><Relationship Id="rId3" Type="http://schemas.openxmlformats.org/officeDocument/2006/relationships/oleObject" Target="file:////Users/mounagiri/Desktop/CPU%20GRAph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Users/mounagiri/Library/Mobile%20Documents/com~apple~CloudDocs/8b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//Users/mounagiri/Library/Mobile%20Documents/com~apple~CloudDocs/8b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//Users/mounagiri/Library/Mobile%20Documents/com~apple~CloudDocs/8kb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//Users/mounagiri/Library/Mobile%20Documents/com~apple~CloudDocs/8MB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microsoft.com/office/2011/relationships/chartStyle" Target="style6.xml"/><Relationship Id="rId2" Type="http://schemas.microsoft.com/office/2011/relationships/chartColorStyle" Target="colors6.xml"/><Relationship Id="rId3" Type="http://schemas.openxmlformats.org/officeDocument/2006/relationships/oleObject" Target="file:////Users/mounagiri/Library/Mobile%20Documents/com~apple~CloudDocs/80mb%20(1)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microsoft.com/office/2011/relationships/chartStyle" Target="style7.xml"/><Relationship Id="rId2" Type="http://schemas.microsoft.com/office/2011/relationships/chartColorStyle" Target="colors7.xml"/><Relationship Id="rId3" Type="http://schemas.openxmlformats.org/officeDocument/2006/relationships/oleObject" Target="file:////Users/mounagiri/Desktop/CPU%20GRAph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microsoft.com/office/2011/relationships/chartStyle" Target="style8.xml"/><Relationship Id="rId2" Type="http://schemas.microsoft.com/office/2011/relationships/chartColorStyle" Target="colors8.xml"/><Relationship Id="rId3" Type="http://schemas.openxmlformats.org/officeDocument/2006/relationships/oleObject" Target="file:////Users/mounagiri/Desktop/CPU%20GRAph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microsoft.com/office/2011/relationships/chartStyle" Target="style9.xml"/><Relationship Id="rId2" Type="http://schemas.microsoft.com/office/2011/relationships/chartColorStyle" Target="colors9.xml"/><Relationship Id="rId3" Type="http://schemas.openxmlformats.org/officeDocument/2006/relationships/oleObject" Target="file:////Users/mounagiri/Desktop/CPU%20GRAph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CPU PERFORMANCE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Sheet1!$B$13</c:f>
              <c:strCache>
                <c:ptCount val="1"/>
                <c:pt idx="0">
                  <c:v>Giga IOPS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Sheet1!$A$14:$A$17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cat>
          <c:val>
            <c:numRef>
              <c:f>Sheet1!$B$14:$B$17</c:f>
              <c:numCache>
                <c:formatCode>General</c:formatCode>
                <c:ptCount val="4"/>
                <c:pt idx="0">
                  <c:v>1.578502</c:v>
                </c:pt>
                <c:pt idx="1">
                  <c:v>3.825424</c:v>
                </c:pt>
                <c:pt idx="2">
                  <c:v>3.773795</c:v>
                </c:pt>
                <c:pt idx="3">
                  <c:v>2.863006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Sheet1!$C$13</c:f>
              <c:strCache>
                <c:ptCount val="1"/>
                <c:pt idx="0">
                  <c:v>Giga FLOPS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Sheet1!$A$14:$A$17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cat>
          <c:val>
            <c:numRef>
              <c:f>Sheet1!$C$14:$C$17</c:f>
              <c:numCache>
                <c:formatCode>General</c:formatCode>
                <c:ptCount val="4"/>
                <c:pt idx="0">
                  <c:v>2.067615</c:v>
                </c:pt>
                <c:pt idx="1">
                  <c:v>4.000017</c:v>
                </c:pt>
                <c:pt idx="2">
                  <c:v>3.80559</c:v>
                </c:pt>
                <c:pt idx="3">
                  <c:v>2.991353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50000"/>
                </a:schemeClr>
              </a:solidFill>
              <a:round/>
            </a:ln>
            <a:effectLst/>
          </c:spPr>
        </c:hiLowLines>
        <c:smooth val="0"/>
        <c:axId val="-454059280"/>
        <c:axId val="-454809584"/>
      </c:lineChart>
      <c:catAx>
        <c:axId val="-4540592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</a:t>
                </a:r>
                <a:r>
                  <a:rPr lang="en-US" baseline="0"/>
                  <a:t> of Threads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4809584"/>
        <c:crosses val="autoZero"/>
        <c:auto val="1"/>
        <c:lblAlgn val="ctr"/>
        <c:lblOffset val="100"/>
        <c:noMultiLvlLbl val="0"/>
      </c:catAx>
      <c:valAx>
        <c:axId val="-454809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GIOPS?GFLOPS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out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4059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Disk</a:t>
            </a:r>
            <a:r>
              <a:rPr lang="en-US" baseline="0"/>
              <a:t> - Sequential Read - Latency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Sheet1!$B$6</c:f>
              <c:strCache>
                <c:ptCount val="1"/>
                <c:pt idx="0">
                  <c:v>Seq R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Sheet1!$A$7:$A$10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xVal>
          <c:yVal>
            <c:numRef>
              <c:f>Sheet1!$B$7:$B$10</c:f>
              <c:numCache>
                <c:formatCode>General</c:formatCode>
                <c:ptCount val="4"/>
                <c:pt idx="0">
                  <c:v>1.0142</c:v>
                </c:pt>
                <c:pt idx="1">
                  <c:v>1.1079</c:v>
                </c:pt>
                <c:pt idx="2">
                  <c:v>2.2187</c:v>
                </c:pt>
                <c:pt idx="3">
                  <c:v>4.385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826A-48AE-BC8F-9B3EC77501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453003152"/>
        <c:axId val="-453128064"/>
      </c:scatterChart>
      <c:valAx>
        <c:axId val="-453003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3128064"/>
        <c:crosses val="autoZero"/>
        <c:crossBetween val="midCat"/>
      </c:valAx>
      <c:valAx>
        <c:axId val="-453128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3003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Random Read - Disk Throughput - 80b, 8mb, 80mb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'[80b 8mb 80mb (1).xlsx]Sheet1'!$B$12</c:f>
              <c:strCache>
                <c:ptCount val="1"/>
                <c:pt idx="0">
                  <c:v>80b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[1]Sheet1!$A$13:$A$16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cat>
          <c:val>
            <c:numRef>
              <c:f>[1]Sheet1!$B$13:$B$16</c:f>
              <c:numCache>
                <c:formatCode>General</c:formatCode>
                <c:ptCount val="4"/>
                <c:pt idx="0">
                  <c:v>103.34</c:v>
                </c:pt>
                <c:pt idx="1">
                  <c:v>96.10290000000001</c:v>
                </c:pt>
                <c:pt idx="2">
                  <c:v>48.1734</c:v>
                </c:pt>
                <c:pt idx="3">
                  <c:v>24.5133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052-449F-A9B9-50CC8D27E31E}"/>
            </c:ext>
          </c:extLst>
        </c:ser>
        <c:ser>
          <c:idx val="1"/>
          <c:order val="1"/>
          <c:tx>
            <c:strRef>
              <c:f>'[80b 8mb 80mb (1).xlsx]Sheet1'!$C$12</c:f>
              <c:strCache>
                <c:ptCount val="1"/>
                <c:pt idx="0">
                  <c:v>8MB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[1]Sheet1!$A$13:$A$16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cat>
          <c:val>
            <c:numRef>
              <c:f>[1]Sheet1!$C$13:$C$16</c:f>
              <c:numCache>
                <c:formatCode>General</c:formatCode>
                <c:ptCount val="4"/>
                <c:pt idx="0">
                  <c:v>3208.2011</c:v>
                </c:pt>
                <c:pt idx="1">
                  <c:v>3192.4235</c:v>
                </c:pt>
                <c:pt idx="2">
                  <c:v>1824.7265</c:v>
                </c:pt>
                <c:pt idx="3">
                  <c:v>1407.6973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052-449F-A9B9-50CC8D27E31E}"/>
            </c:ext>
          </c:extLst>
        </c:ser>
        <c:ser>
          <c:idx val="2"/>
          <c:order val="2"/>
          <c:tx>
            <c:strRef>
              <c:f>'[80b 8mb 80mb (1).xlsx]Sheet1'!$D$12</c:f>
              <c:strCache>
                <c:ptCount val="1"/>
                <c:pt idx="0">
                  <c:v>80MB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[1]Sheet1!$A$13:$A$16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cat>
          <c:val>
            <c:numRef>
              <c:f>[1]Sheet1!$D$13:$D$16</c:f>
              <c:numCache>
                <c:formatCode>General</c:formatCode>
                <c:ptCount val="4"/>
                <c:pt idx="0">
                  <c:v>4223.997799999996</c:v>
                </c:pt>
                <c:pt idx="1">
                  <c:v>4223.7527</c:v>
                </c:pt>
                <c:pt idx="2">
                  <c:v>2459.6188</c:v>
                </c:pt>
                <c:pt idx="3">
                  <c:v>4605.8323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052-449F-A9B9-50CC8D27E3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455164656"/>
        <c:axId val="-455183632"/>
      </c:barChart>
      <c:catAx>
        <c:axId val="-455164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5183632"/>
        <c:crosses val="autoZero"/>
        <c:auto val="1"/>
        <c:lblAlgn val="ctr"/>
        <c:lblOffset val="100"/>
        <c:noMultiLvlLbl val="0"/>
      </c:catAx>
      <c:valAx>
        <c:axId val="-455183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 MB/s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5164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Randon Read - Disk Latency - 8b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'[8b (3).xlsx]Sheet1'!$B$9</c:f>
              <c:strCache>
                <c:ptCount val="1"/>
                <c:pt idx="0">
                  <c:v>8b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[1]Sheet1!$A$10:$A$13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xVal>
          <c:yVal>
            <c:numRef>
              <c:f>[1]Sheet1!$B$10:$B$13</c:f>
              <c:numCache>
                <c:formatCode>General</c:formatCode>
                <c:ptCount val="4"/>
                <c:pt idx="0">
                  <c:v>9.111299999999998</c:v>
                </c:pt>
                <c:pt idx="1">
                  <c:v>9.8564</c:v>
                </c:pt>
                <c:pt idx="2">
                  <c:v>1.928</c:v>
                </c:pt>
                <c:pt idx="3">
                  <c:v>3.8891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F991-47BF-88B6-5847F4E1B7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455131696"/>
        <c:axId val="-455128304"/>
      </c:scatterChart>
      <c:valAx>
        <c:axId val="-455131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5128304"/>
        <c:crosses val="autoZero"/>
        <c:crossBetween val="midCat"/>
      </c:valAx>
      <c:valAx>
        <c:axId val="-455128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51316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Sheet4!$C$18</c:f>
              <c:strCache>
                <c:ptCount val="1"/>
                <c:pt idx="0">
                  <c:v>THROUGHPUT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Sheet4!$C$19:$C$22</c:f>
              <c:numCache>
                <c:formatCode>General</c:formatCode>
                <c:ptCount val="4"/>
                <c:pt idx="0">
                  <c:v>472.03</c:v>
                </c:pt>
                <c:pt idx="1">
                  <c:v>458.48</c:v>
                </c:pt>
                <c:pt idx="2">
                  <c:v>722.9299999999998</c:v>
                </c:pt>
                <c:pt idx="3">
                  <c:v>508.74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</c:hiLowLines>
        <c:smooth val="0"/>
        <c:axId val="-402219408"/>
        <c:axId val="-402222720"/>
      </c:lineChart>
      <c:catAx>
        <c:axId val="-4022194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Thread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2222720"/>
        <c:crosses val="autoZero"/>
        <c:auto val="1"/>
        <c:lblAlgn val="ctr"/>
        <c:lblOffset val="100"/>
        <c:noMultiLvlLbl val="0"/>
      </c:catAx>
      <c:valAx>
        <c:axId val="-402222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Throughpou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2219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Memory Latency - 8b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Sheet1!$B$14</c:f>
              <c:strCache>
                <c:ptCount val="1"/>
                <c:pt idx="0">
                  <c:v>Seq RW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Sheet1!$B$15:$B$18</c:f>
              <c:numCache>
                <c:formatCode>General</c:formatCode>
                <c:ptCount val="4"/>
                <c:pt idx="0">
                  <c:v>2.0E-6</c:v>
                </c:pt>
                <c:pt idx="1">
                  <c:v>1.0E-6</c:v>
                </c:pt>
                <c:pt idx="2">
                  <c:v>1.0E-6</c:v>
                </c:pt>
                <c:pt idx="3">
                  <c:v>1.0E-6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29-4128-82CA-564129D62EA8}"/>
            </c:ext>
          </c:extLst>
        </c:ser>
        <c:ser>
          <c:idx val="1"/>
          <c:order val="1"/>
          <c:tx>
            <c:strRef>
              <c:f>Sheet1!$C$14</c:f>
              <c:strCache>
                <c:ptCount val="1"/>
                <c:pt idx="0">
                  <c:v>Seq W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Sheet1!$C$15:$C$18</c:f>
              <c:numCache>
                <c:formatCode>General</c:formatCode>
                <c:ptCount val="4"/>
                <c:pt idx="0">
                  <c:v>2.0E-6</c:v>
                </c:pt>
                <c:pt idx="1">
                  <c:v>1.0E-6</c:v>
                </c:pt>
                <c:pt idx="2">
                  <c:v>1.0E-6</c:v>
                </c:pt>
                <c:pt idx="3">
                  <c:v>1.0E-6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529-4128-82CA-564129D62EA8}"/>
            </c:ext>
          </c:extLst>
        </c:ser>
        <c:ser>
          <c:idx val="2"/>
          <c:order val="2"/>
          <c:tx>
            <c:strRef>
              <c:f>Sheet1!$D$14</c:f>
              <c:strCache>
                <c:ptCount val="1"/>
                <c:pt idx="0">
                  <c:v>Ran W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Sheet1!$D$15:$D$18</c:f>
              <c:numCache>
                <c:formatCode>General</c:formatCode>
                <c:ptCount val="4"/>
                <c:pt idx="0">
                  <c:v>1.5E-5</c:v>
                </c:pt>
                <c:pt idx="1">
                  <c:v>3.4E-5</c:v>
                </c:pt>
                <c:pt idx="2">
                  <c:v>3.6E-5</c:v>
                </c:pt>
                <c:pt idx="3">
                  <c:v>0.0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529-4128-82CA-564129D62E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454242912"/>
        <c:axId val="-454959856"/>
      </c:barChart>
      <c:catAx>
        <c:axId val="-4542429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4959856"/>
        <c:crosses val="autoZero"/>
        <c:auto val="1"/>
        <c:lblAlgn val="ctr"/>
        <c:lblOffset val="100"/>
        <c:noMultiLvlLbl val="0"/>
      </c:catAx>
      <c:valAx>
        <c:axId val="-454959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 </a:t>
                </a:r>
                <a:r>
                  <a:rPr lang="en-US" baseline="0"/>
                  <a:t> MS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4242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Memory Throughput - 8b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Sheet1!$B$5</c:f>
              <c:strCache>
                <c:ptCount val="1"/>
                <c:pt idx="0">
                  <c:v>Seq RW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Sheet1!$B$6:$B$9</c:f>
              <c:numCache>
                <c:formatCode>General</c:formatCode>
                <c:ptCount val="4"/>
                <c:pt idx="0">
                  <c:v>420.214783</c:v>
                </c:pt>
                <c:pt idx="1">
                  <c:v>852.503784</c:v>
                </c:pt>
                <c:pt idx="2">
                  <c:v>874.277954</c:v>
                </c:pt>
                <c:pt idx="3">
                  <c:v>892.9426269999984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D76-4262-9D63-F0BF45814616}"/>
            </c:ext>
          </c:extLst>
        </c:ser>
        <c:ser>
          <c:idx val="1"/>
          <c:order val="1"/>
          <c:tx>
            <c:strRef>
              <c:f>Sheet1!$C$5</c:f>
              <c:strCache>
                <c:ptCount val="1"/>
                <c:pt idx="0">
                  <c:v>Seq W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Sheet1!$C$6:$C$9</c:f>
              <c:numCache>
                <c:formatCode>General</c:formatCode>
                <c:ptCount val="4"/>
                <c:pt idx="0">
                  <c:v>507.7915949999993</c:v>
                </c:pt>
                <c:pt idx="1">
                  <c:v>1022.546387</c:v>
                </c:pt>
                <c:pt idx="2">
                  <c:v>1079.179321</c:v>
                </c:pt>
                <c:pt idx="3">
                  <c:v>1012.896057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D76-4262-9D63-F0BF45814616}"/>
            </c:ext>
          </c:extLst>
        </c:ser>
        <c:ser>
          <c:idx val="2"/>
          <c:order val="2"/>
          <c:tx>
            <c:strRef>
              <c:f>Sheet1!$D$5</c:f>
              <c:strCache>
                <c:ptCount val="1"/>
                <c:pt idx="0">
                  <c:v>Ran W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Sheet1!$D$6:$D$9</c:f>
              <c:numCache>
                <c:formatCode>General</c:formatCode>
                <c:ptCount val="4"/>
                <c:pt idx="0">
                  <c:v>63.108192</c:v>
                </c:pt>
                <c:pt idx="1">
                  <c:v>28.441065</c:v>
                </c:pt>
                <c:pt idx="2">
                  <c:v>26.628847</c:v>
                </c:pt>
                <c:pt idx="3">
                  <c:v>24.193817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ED76-4262-9D63-F0BF458146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454147904"/>
        <c:axId val="-454144784"/>
      </c:barChart>
      <c:catAx>
        <c:axId val="-454147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4144784"/>
        <c:crosses val="autoZero"/>
        <c:auto val="1"/>
        <c:lblAlgn val="ctr"/>
        <c:lblOffset val="100"/>
        <c:noMultiLvlLbl val="0"/>
      </c:catAx>
      <c:valAx>
        <c:axId val="-454144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 MB/s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4147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Memory Throughput - 8kb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Sheet1!$B$8</c:f>
              <c:strCache>
                <c:ptCount val="1"/>
                <c:pt idx="0">
                  <c:v>Seq RW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Sheet1!$B$9:$B$12</c:f>
              <c:numCache>
                <c:formatCode>General</c:formatCode>
                <c:ptCount val="4"/>
                <c:pt idx="0">
                  <c:v>2745.236084</c:v>
                </c:pt>
                <c:pt idx="1">
                  <c:v>6876.717772999998</c:v>
                </c:pt>
                <c:pt idx="2">
                  <c:v>8135.304199</c:v>
                </c:pt>
                <c:pt idx="3">
                  <c:v>6768.013184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82-480E-B48E-F73AF68757B0}"/>
            </c:ext>
          </c:extLst>
        </c:ser>
        <c:ser>
          <c:idx val="1"/>
          <c:order val="1"/>
          <c:tx>
            <c:strRef>
              <c:f>Sheet1!$C$8</c:f>
              <c:strCache>
                <c:ptCount val="1"/>
                <c:pt idx="0">
                  <c:v>Seq W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Sheet1!$C$9:$C$12</c:f>
              <c:numCache>
                <c:formatCode>General</c:formatCode>
                <c:ptCount val="4"/>
                <c:pt idx="0">
                  <c:v>3940.436035</c:v>
                </c:pt>
                <c:pt idx="1">
                  <c:v>9223.484375</c:v>
                </c:pt>
                <c:pt idx="2">
                  <c:v>11397.90332</c:v>
                </c:pt>
                <c:pt idx="3">
                  <c:v>13363.65332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F82-480E-B48E-F73AF68757B0}"/>
            </c:ext>
          </c:extLst>
        </c:ser>
        <c:ser>
          <c:idx val="2"/>
          <c:order val="2"/>
          <c:tx>
            <c:strRef>
              <c:f>Sheet1!$D$8</c:f>
              <c:strCache>
                <c:ptCount val="1"/>
                <c:pt idx="0">
                  <c:v>Ran W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Sheet1!$D$9:$D$12</c:f>
              <c:numCache>
                <c:formatCode>General</c:formatCode>
                <c:ptCount val="4"/>
                <c:pt idx="0">
                  <c:v>3015.912842</c:v>
                </c:pt>
                <c:pt idx="1">
                  <c:v>7803.40918</c:v>
                </c:pt>
                <c:pt idx="2">
                  <c:v>9363.463867</c:v>
                </c:pt>
                <c:pt idx="3">
                  <c:v>8568.579102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EF82-480E-B48E-F73AF6875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398904992"/>
        <c:axId val="-402264032"/>
      </c:barChart>
      <c:catAx>
        <c:axId val="-3989049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2264032"/>
        <c:crosses val="autoZero"/>
        <c:auto val="1"/>
        <c:lblAlgn val="ctr"/>
        <c:lblOffset val="100"/>
        <c:noMultiLvlLbl val="0"/>
      </c:catAx>
      <c:valAx>
        <c:axId val="-402264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  MB/s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98904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Memory Throughput - 8MB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Sheet1!$B$6</c:f>
              <c:strCache>
                <c:ptCount val="1"/>
                <c:pt idx="0">
                  <c:v>Seq RW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Sheet1!$B$7:$B$10</c:f>
              <c:numCache>
                <c:formatCode>General</c:formatCode>
                <c:ptCount val="4"/>
                <c:pt idx="0">
                  <c:v>2576.082031</c:v>
                </c:pt>
                <c:pt idx="1">
                  <c:v>6389.178711</c:v>
                </c:pt>
                <c:pt idx="2">
                  <c:v>8976.748047</c:v>
                </c:pt>
                <c:pt idx="3">
                  <c:v>10030.271484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AE2-43EA-A2E5-0E70540589CD}"/>
            </c:ext>
          </c:extLst>
        </c:ser>
        <c:ser>
          <c:idx val="1"/>
          <c:order val="1"/>
          <c:tx>
            <c:strRef>
              <c:f>Sheet1!$C$6</c:f>
              <c:strCache>
                <c:ptCount val="1"/>
                <c:pt idx="0">
                  <c:v>Seq W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Sheet1!$C$7:$C$10</c:f>
              <c:numCache>
                <c:formatCode>General</c:formatCode>
                <c:ptCount val="4"/>
                <c:pt idx="0">
                  <c:v>4051.25415</c:v>
                </c:pt>
                <c:pt idx="1">
                  <c:v>9776.725586</c:v>
                </c:pt>
                <c:pt idx="2">
                  <c:v>13403.992188</c:v>
                </c:pt>
                <c:pt idx="3">
                  <c:v>11660.208008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AE2-43EA-A2E5-0E70540589CD}"/>
            </c:ext>
          </c:extLst>
        </c:ser>
        <c:ser>
          <c:idx val="2"/>
          <c:order val="2"/>
          <c:tx>
            <c:strRef>
              <c:f>Sheet1!$D$6</c:f>
              <c:strCache>
                <c:ptCount val="1"/>
                <c:pt idx="0">
                  <c:v>Ran W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Sheet1!$D$7:$D$10</c:f>
              <c:numCache>
                <c:formatCode>General</c:formatCode>
                <c:ptCount val="4"/>
                <c:pt idx="0">
                  <c:v>4803.891602</c:v>
                </c:pt>
                <c:pt idx="1">
                  <c:v>9611.345703000001</c:v>
                </c:pt>
                <c:pt idx="2">
                  <c:v>12868.654297</c:v>
                </c:pt>
                <c:pt idx="3">
                  <c:v>12111.064453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EAE2-43EA-A2E5-0E70540589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455316272"/>
        <c:axId val="-455313728"/>
      </c:barChart>
      <c:catAx>
        <c:axId val="-4553162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5313728"/>
        <c:crosses val="autoZero"/>
        <c:auto val="1"/>
        <c:lblAlgn val="ctr"/>
        <c:lblOffset val="100"/>
        <c:noMultiLvlLbl val="0"/>
      </c:catAx>
      <c:valAx>
        <c:axId val="-45531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 MB/s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5316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Memory Throughput - 80MB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Sheet1!$B$4</c:f>
              <c:strCache>
                <c:ptCount val="1"/>
                <c:pt idx="0">
                  <c:v>Seq RW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Sheet1!$B$5:$B$8</c:f>
              <c:numCache>
                <c:formatCode>General</c:formatCode>
                <c:ptCount val="4"/>
                <c:pt idx="0">
                  <c:v>0.0</c:v>
                </c:pt>
                <c:pt idx="1">
                  <c:v>7169.160156</c:v>
                </c:pt>
                <c:pt idx="2">
                  <c:v>10624.947266</c:v>
                </c:pt>
                <c:pt idx="3">
                  <c:v>13222.749023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832-498C-BF7B-C80B76EFDE23}"/>
            </c:ext>
          </c:extLst>
        </c:ser>
        <c:ser>
          <c:idx val="1"/>
          <c:order val="1"/>
          <c:tx>
            <c:strRef>
              <c:f>Sheet1!$C$4</c:f>
              <c:strCache>
                <c:ptCount val="1"/>
                <c:pt idx="0">
                  <c:v>Seq W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Sheet1!$C$5:$C$8</c:f>
              <c:numCache>
                <c:formatCode>General</c:formatCode>
                <c:ptCount val="4"/>
                <c:pt idx="0">
                  <c:v>4159.290527</c:v>
                </c:pt>
                <c:pt idx="1">
                  <c:v>11011.5625</c:v>
                </c:pt>
                <c:pt idx="2">
                  <c:v>14264.972656</c:v>
                </c:pt>
                <c:pt idx="3">
                  <c:v>15960.060547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832-498C-BF7B-C80B76EFDE23}"/>
            </c:ext>
          </c:extLst>
        </c:ser>
        <c:ser>
          <c:idx val="2"/>
          <c:order val="2"/>
          <c:tx>
            <c:strRef>
              <c:f>Sheet1!$D$4</c:f>
              <c:strCache>
                <c:ptCount val="1"/>
                <c:pt idx="0">
                  <c:v>Ran W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Sheet1!$D$5:$D$8</c:f>
              <c:numCache>
                <c:formatCode>General</c:formatCode>
                <c:ptCount val="4"/>
                <c:pt idx="0">
                  <c:v>5471.248535</c:v>
                </c:pt>
                <c:pt idx="1">
                  <c:v>10397.967773</c:v>
                </c:pt>
                <c:pt idx="2">
                  <c:v>14478.458008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832-498C-BF7B-C80B76EFDE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401104384"/>
        <c:axId val="-398305984"/>
      </c:barChart>
      <c:catAx>
        <c:axId val="-40110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98305984"/>
        <c:crosses val="autoZero"/>
        <c:auto val="1"/>
        <c:lblAlgn val="ctr"/>
        <c:lblOffset val="100"/>
        <c:noMultiLvlLbl val="0"/>
      </c:catAx>
      <c:valAx>
        <c:axId val="-398305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 MB/s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1104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DISK - READ and WRITE THROUGHPUT-8KB,8MB,80MB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Sheet2!$C$10</c:f>
              <c:strCache>
                <c:ptCount val="1"/>
                <c:pt idx="0">
                  <c:v>8KB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Sheet2!$C$11:$C$14</c:f>
              <c:numCache>
                <c:formatCode>General</c:formatCode>
                <c:ptCount val="4"/>
                <c:pt idx="0">
                  <c:v>45.4864979324311</c:v>
                </c:pt>
                <c:pt idx="1">
                  <c:v>35.2996525433551</c:v>
                </c:pt>
                <c:pt idx="2">
                  <c:v>16.92340303171381</c:v>
                </c:pt>
                <c:pt idx="3">
                  <c:v>8.728010928973125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Sheet2!$D$10</c:f>
              <c:strCache>
                <c:ptCount val="1"/>
                <c:pt idx="0">
                  <c:v>BMB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Sheet2!$D$11:$D$14</c:f>
              <c:numCache>
                <c:formatCode>General</c:formatCode>
                <c:ptCount val="4"/>
                <c:pt idx="0">
                  <c:v>193.594127978532</c:v>
                </c:pt>
                <c:pt idx="1">
                  <c:v>1054.41173334549</c:v>
                </c:pt>
                <c:pt idx="2">
                  <c:v>262.4263980126289</c:v>
                </c:pt>
                <c:pt idx="3">
                  <c:v>117.577655734929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Sheet2!$E$10</c:f>
              <c:strCache>
                <c:ptCount val="1"/>
                <c:pt idx="0">
                  <c:v>80MB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Sheet2!$E$11:$E$14</c:f>
              <c:numCache>
                <c:formatCode>General</c:formatCode>
                <c:ptCount val="4"/>
                <c:pt idx="0">
                  <c:v>157.94600017455</c:v>
                </c:pt>
                <c:pt idx="1">
                  <c:v>637.011476186625</c:v>
                </c:pt>
                <c:pt idx="2">
                  <c:v>348.858400556601</c:v>
                </c:pt>
                <c:pt idx="3">
                  <c:v>247.008105994096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-401934816"/>
        <c:axId val="-401931424"/>
      </c:lineChart>
      <c:catAx>
        <c:axId val="-401934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</a:t>
                </a:r>
                <a:r>
                  <a:rPr lang="en-US" baseline="0"/>
                  <a:t> OF THREAD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1931424"/>
        <c:crosses val="autoZero"/>
        <c:auto val="1"/>
        <c:lblAlgn val="ctr"/>
        <c:lblOffset val="100"/>
        <c:noMultiLvlLbl val="0"/>
      </c:catAx>
      <c:valAx>
        <c:axId val="-40193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</a:t>
                </a:r>
                <a:r>
                  <a:rPr lang="en-US" baseline="0"/>
                  <a:t> - MB/sec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1934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DISK READ and WRITE - LATENCY FOR 8B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Sheet3!$C$9</c:f>
              <c:strCache>
                <c:ptCount val="1"/>
                <c:pt idx="0">
                  <c:v>8B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Sheet3!$C$10:$C$13</c:f>
              <c:numCache>
                <c:formatCode>0.00E+00</c:formatCode>
                <c:ptCount val="4"/>
                <c:pt idx="0">
                  <c:v>0.000207110620815306</c:v>
                </c:pt>
                <c:pt idx="1">
                  <c:v>0.000254407306764274</c:v>
                </c:pt>
                <c:pt idx="2">
                  <c:v>0.000530984411100857</c:v>
                </c:pt>
                <c:pt idx="3" formatCode="General">
                  <c:v>0.00108063127744104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-401009536"/>
        <c:axId val="-455363616"/>
      </c:lineChart>
      <c:catAx>
        <c:axId val="-4010095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55363616"/>
        <c:crosses val="autoZero"/>
        <c:auto val="1"/>
        <c:lblAlgn val="ctr"/>
        <c:lblOffset val="100"/>
        <c:noMultiLvlLbl val="0"/>
      </c:catAx>
      <c:valAx>
        <c:axId val="-45536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 in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1009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Disk - Throughput - Seq R - 80b, 8MB &amp; 80MB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'/Users/mounagiri/Library/Mobile Documents/com~apple~CloudDocs/[8b 8mb 80mb.xlsx]Sheet1'!$B$7</c:f>
              <c:strCache>
                <c:ptCount val="1"/>
                <c:pt idx="0">
                  <c:v>80b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[1]Sheet1!$A$8:$A$11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cat>
          <c:val>
            <c:numRef>
              <c:f>[1]Sheet1!$B$8:$B$11</c:f>
              <c:numCache>
                <c:formatCode>General</c:formatCode>
                <c:ptCount val="4"/>
                <c:pt idx="0">
                  <c:v>91.7936</c:v>
                </c:pt>
                <c:pt idx="1">
                  <c:v>85.2066</c:v>
                </c:pt>
                <c:pt idx="2">
                  <c:v>42.35469999999999</c:v>
                </c:pt>
                <c:pt idx="3">
                  <c:v>20.999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7AC-4E8B-B119-E6BDDA3CD20C}"/>
            </c:ext>
          </c:extLst>
        </c:ser>
        <c:ser>
          <c:idx val="1"/>
          <c:order val="1"/>
          <c:tx>
            <c:strRef>
              <c:f>'/Users/mounagiri/Library/Mobile Documents/com~apple~CloudDocs/[8b 8mb 80mb.xlsx]Sheet1'!$C$7</c:f>
              <c:strCache>
                <c:ptCount val="1"/>
                <c:pt idx="0">
                  <c:v>8MB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[1]Sheet1!$A$8:$A$11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cat>
          <c:val>
            <c:numRef>
              <c:f>[1]Sheet1!$C$8:$C$11</c:f>
              <c:numCache>
                <c:formatCode>General</c:formatCode>
                <c:ptCount val="4"/>
                <c:pt idx="0">
                  <c:v>3298.2699</c:v>
                </c:pt>
                <c:pt idx="1">
                  <c:v>3355.378</c:v>
                </c:pt>
                <c:pt idx="2">
                  <c:v>1986.3583</c:v>
                </c:pt>
                <c:pt idx="3">
                  <c:v>2608.3442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B7AC-4E8B-B119-E6BDDA3CD20C}"/>
            </c:ext>
          </c:extLst>
        </c:ser>
        <c:ser>
          <c:idx val="2"/>
          <c:order val="2"/>
          <c:tx>
            <c:strRef>
              <c:f>'/Users/mounagiri/Library/Mobile Documents/com~apple~CloudDocs/[8b 8mb 80mb.xlsx]Sheet1'!$D$7</c:f>
              <c:strCache>
                <c:ptCount val="1"/>
                <c:pt idx="0">
                  <c:v>80MB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[1]Sheet1!$A$8:$A$11</c:f>
              <c:numCache>
                <c:formatCode>General</c:formatCode>
                <c:ptCount val="4"/>
                <c:pt idx="0">
                  <c:v>1.0</c:v>
                </c:pt>
                <c:pt idx="1">
                  <c:v>2.0</c:v>
                </c:pt>
                <c:pt idx="2">
                  <c:v>4.0</c:v>
                </c:pt>
                <c:pt idx="3">
                  <c:v>8.0</c:v>
                </c:pt>
              </c:numCache>
            </c:numRef>
          </c:cat>
          <c:val>
            <c:numRef>
              <c:f>[1]Sheet1!$D$8:$D$11</c:f>
              <c:numCache>
                <c:formatCode>General</c:formatCode>
                <c:ptCount val="4"/>
                <c:pt idx="0">
                  <c:v>4112.1067</c:v>
                </c:pt>
                <c:pt idx="1">
                  <c:v>4085.146</c:v>
                </c:pt>
                <c:pt idx="2">
                  <c:v>2498.3119</c:v>
                </c:pt>
                <c:pt idx="3">
                  <c:v>3646.3499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B7AC-4E8B-B119-E6BDDA3CD2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401502048"/>
        <c:axId val="-401172272"/>
      </c:barChart>
      <c:catAx>
        <c:axId val="-4015020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1172272"/>
        <c:crosses val="autoZero"/>
        <c:auto val="1"/>
        <c:lblAlgn val="ctr"/>
        <c:lblOffset val="100"/>
        <c:noMultiLvlLbl val="0"/>
      </c:catAx>
      <c:valAx>
        <c:axId val="-401172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 MB/s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1502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22</Pages>
  <Words>536</Words>
  <Characters>3060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REPORT -PA1</vt:lpstr>
      <vt:lpstr>REPORT</vt:lpstr>
      <vt:lpstr>    CPU Benchmark:</vt:lpstr>
      <vt:lpstr>    2. Memory Benchmark:</vt:lpstr>
      <vt:lpstr>    Disk Benchmark:</vt:lpstr>
      <vt:lpstr>    NETWORK Benchmark:</vt:lpstr>
    </vt:vector>
  </TitlesOfParts>
  <Company/>
  <LinksUpToDate>false</LinksUpToDate>
  <CharactersWithSpaces>3589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-PA1</dc:title>
  <dc:subject>DESIGN</dc:subject>
  <dc:creator>VIKRAM G AND MOUNA GIRI</dc:creator>
  <cp:keywords/>
  <dc:description/>
  <cp:lastModifiedBy>Mouna Giri</cp:lastModifiedBy>
  <cp:revision>22</cp:revision>
  <dcterms:created xsi:type="dcterms:W3CDTF">2017-10-09T20:33:00Z</dcterms:created>
  <dcterms:modified xsi:type="dcterms:W3CDTF">2017-10-10T04:54:00Z</dcterms:modified>
</cp:coreProperties>
</file>